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Roey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Sdomi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Fullstack Developer/software Developer.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Rosh Haayin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TA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053 279 5632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roey2work@gmail.com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https://roey2work.herokuapp.com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www.linkedin.com/in/roey-sdomi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HTML , CSS , JAVASCRIPT , REACT.JS, REDUX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NODE.JS , EXPRESS.JS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JAVA , C , C++ , OOP ,ANDROID STUDIO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SQL , MONGO.DB , FIREBASE , NOSQL ,GIT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HEBREW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ENGLISH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Very Good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OVER 8+ PROJECTS AVAILABLE ON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  <w:u w:val="single" w:color="FFFFFF"/>
              </w:rPr>
              <w:t>MY WEBSITE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(ON CONTACT SECTION). CHECK IT OUT.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28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A Bachelor of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Science in Computer Science and Mathematics,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 a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former startup founder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>, and current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 xml:space="preserve"> Fullstack developer.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 Well-qualified Full Stack Developer familiar with a wide range of programming utilities and languages. Knowledgeable of backend and frontend development requirements. Handles any part of the process with success. Collaborative team player with excellent technical abilities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offering A startup MINDSET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, know how to perform under tight schedule.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Looking for a job as Fullstack developer.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Private Lessons at C.S and Mathematic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zoom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Enhanced students knowledge In mathematic and computer science Courses.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2015-08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Back-End and Front-end Developer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Trendli.co (START-UP)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Petah Tikva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the server side including handling the calculation and server query's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Created FULL API from http request sniffing (Fiddler )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Experienced with front-end design 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Familiar with animation library as GSAP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full-cycle design tasks, handling all phases from conception to completion while maintaining guidelines throughout.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Consulted with engineering team members to determine system loads and develop improvement plans.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development milestones from initial steps through final delivery.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Computer and Cellular Technician 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Michuv4U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Assembling computer from scratch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Handling all operation system faults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Format and install OS and security program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Install all cellphone both IPHONE and android parts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Backup information and restore service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Assessed system hardware and software and suggested modifications to reduce lag time and improve overall speed.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 And Mathematics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Ariel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Ariel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2005-09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2011-09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Yeshivat Bney Akiva -Givat Shmual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Givat Shmual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IDF-SERVICE As Front Desk Help (computers Support)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IDF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Nahshonim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135B3B7-AAAE-41C9-803A-93F3FB7CDA04}"/>
    <w:embedBold r:id="rId2" w:fontKey="{6C8FFB63-7656-44FC-9F9B-DD963C2E1693}"/>
    <w:embedItalic r:id="rId3" w:fontKey="{3C355102-4666-43C1-AE17-89F33BFEC9BE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30" w:lineRule="atLeast"/>
      <w:jc w:val="left"/>
    </w:pPr>
    <w:rPr>
      <w:b/>
      <w:bCs/>
      <w:color w:val="FFFFFF"/>
      <w:sz w:val="52"/>
      <w:szCs w:val="5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4"/>
      <w:szCs w:val="24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28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ratvcontainer">
    <w:name w:val="ratvcontainer"/>
    <w:basedOn w:val="Normal"/>
    <w:pPr>
      <w:spacing w:line="24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u">
    <w:name w:val="u"/>
    <w:basedOn w:val="DefaultParagraphFont"/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18"/>
      <w:szCs w:val="18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4"/>
      <w:szCs w:val="24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4"/>
      <w:szCs w:val="24"/>
    </w:rPr>
  </w:style>
  <w:style w:type="character" w:customStyle="1" w:styleId="divdocumentprogramline">
    <w:name w:val="div_document_programline"/>
    <w:basedOn w:val="DefaultParagraphFont"/>
    <w:rPr>
      <w:sz w:val="24"/>
      <w:szCs w:val="24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RoeySdomiFullstack Developer/software Developer.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86c9c704-d7a4-4c6c-b889-0e7f50a06671</vt:lpwstr>
  </property>
  <property fmtid="{D5CDD505-2E9C-101B-9397-08002B2CF9AE}" pid="3" name="x1ye=0">
    <vt:lpwstr>uFAAAB+LCAAAAAAABAAUmcVyrFAURT+IAW5D3N2Z4dZYcL7+8QapVCodGu69Z++10jyO4oQgYhBKiwjJIjRMEiLNwwwJsTjJoIrtZuOaT6g4RH8ZV0TL8qisCgQwLbw7+8fNZ4y3SYYD01u5LaxMu5oSkIDslxWdp/aXkomwwhZAC0KttU2szDFruPPQlaK2tofuy1x1h3vUIhefnBrfKCCvGeub7jwGDu6CloMkT7VdYiORB3KgVxtGg1TyQ19</vt:lpwstr>
  </property>
  <property fmtid="{D5CDD505-2E9C-101B-9397-08002B2CF9AE}" pid="4" name="x1ye=1">
    <vt:lpwstr>U2nsXaedm3ytUdHLiENFNExTMueeFM0e5roWqiC6uw6hF/6NnTCCg2uWpG+4JrZdMS2LH1utASNIsFXro6IHuO9N1+w8wfyCgN1dv/AlGS6o5d2lgQ3TrSwxlSwtMcKWxzSv6ggiK7j2gRunYHd6dPzHTq0GUIYJ5h9vHaqyux5XM0p+zVUwgjA2ZkzmxPKjPwky9RpPpiopunQ24Sa6d8vTElau5hT/WxHB9/4aoUVrcKKftYqoAa9khxOiYtr</vt:lpwstr>
  </property>
  <property fmtid="{D5CDD505-2E9C-101B-9397-08002B2CF9AE}" pid="5" name="x1ye=10">
    <vt:lpwstr>1BteXgO2pJkFNHFyoZJ3t34kJ013U026fk+OBQ3p9t/GfSRNKeAVH/9NmeXQ0lfEzeIu5Ulj8XL67zr6URAh6JyiDb0Bbema5c/IeIVoRYgpHzQWro6HDVSJDiyZsScU2XI98a9cAAIC1UU+fOuFQHZiDmyY/g3EF+ZamQLnxGifWoAap6MBZZshUVjhJ1XseTwKTLS47OjAXayviAf8pZeQecaWF6azlQItzfjitjc/+5T9hCtXK6i6uRMg7r/</vt:lpwstr>
  </property>
  <property fmtid="{D5CDD505-2E9C-101B-9397-08002B2CF9AE}" pid="6" name="x1ye=11">
    <vt:lpwstr>lfguWN7Wf0IhFF7Xb/iB3UyeqHBZJDrmF+x3r1slpBywHsKGRP0miRCNx9vcZQxErXONuq4FLsauJlgFd/oil2FX/VV4gvmc2QyiX6ZtcAgJGHSst1CKVWdGXwDTYzrFw/8LvqKhyVv2WchrQXWZv/78WlSUSFwKfxuofWBspqXei/5s5tA3/3702TWBipawzOUmYUUncmjJmeyzUsB/BmxTHY/iRtF8wKqLAE4G+wO3iUEaYob4/FuuGBJ1KwZ</vt:lpwstr>
  </property>
  <property fmtid="{D5CDD505-2E9C-101B-9397-08002B2CF9AE}" pid="7" name="x1ye=12">
    <vt:lpwstr>l1+PI7bHORmeVmRUvlSS21TuQTOI45c5/d+cU3ep/5nNxgaO5BG8mgzA7w/JYxJ0S/BNEYofvJcD5Mj+FZsAw3sm1EOc1xjDCSd+BGN3IZwnz23gjh+V7+hB7LQ1BoWqK7PCFaoPPwZUEsu0Rcd7vsvx4uuf191B5h2PxyVIZYuQOjB+pD/4wfj872+SPRWwjZXPe9OtINSqV9V9exH93Sq7MAsW3ptA14lK3glnuiDTd/rTtqiTg3iEr0QLISN</vt:lpwstr>
  </property>
  <property fmtid="{D5CDD505-2E9C-101B-9397-08002B2CF9AE}" pid="8" name="x1ye=13">
    <vt:lpwstr>vUa5/2r4V5ZBi6jG8hHuLRm4CeaVVqK6jXMpN508NfWlt37++j6Mc0zFZmwSRYRLqQLvzqFfsUtdEnoCCXXjETwddXurZDdwkYtlVsJ7Fy6tkJOgQ36Ds8gLh9tGihRMTd13xXCMvwr05814RgoP7DCdu4x6mrSxEAh0+p7FJT8uBT3IK0QHcvCIX/aFL0vvhsoin4OTDJaiFhMYZCLips+qNhK/PwvOYbz2k9/a6r0aTE2bgxLftxYnNdj2Fnp</vt:lpwstr>
  </property>
  <property fmtid="{D5CDD505-2E9C-101B-9397-08002B2CF9AE}" pid="9" name="x1ye=14">
    <vt:lpwstr>WnFpssD27+2ta21tGFX1eZNnD2fjY5OSCMF4glOnSNpNmqhPq47VqfJXjGwz+lmkumeWfpiElohS6eomiYvgPxwi2SoBOLV9hUjHl0HJRY9pWhwRV+k4y/2Fj/jHZizlQv5N/q/4Sun2sfnJ3J6RTuLEVarEUxY/hdZqSoJjdvrwTTbbKzeX98dx2JDediMosiVX+N/fTf5XaiC2VUTQ01RqKu/BB2H01Bx6mDSiQ1G6AJfdfx705g73tmBCgcS</vt:lpwstr>
  </property>
  <property fmtid="{D5CDD505-2E9C-101B-9397-08002B2CF9AE}" pid="10" name="x1ye=15">
    <vt:lpwstr>uhZjodR248KijjUX1nD6Kqjt4lOofq3kzVxOf5t8HSDJWF/5qj7TqBBJALQB1uQrq6tixl4raygnOUtTenDBmrSoRXWayHAU/wvH+LgxpP6ZYEHpVp5J0BHHXnI4PRDhG9rmmzCfKT5t5XXX5e+tl/Jf8G38aBXERmxWisgse6iypmiM644f85mQxG5nHxFuWpoZlwyKshXlXRTc9pP6gdJw/btVnGGXz/Ccfh7/SN8nnxlJ3bT3vDJ2hfW1eZf</vt:lpwstr>
  </property>
  <property fmtid="{D5CDD505-2E9C-101B-9397-08002B2CF9AE}" pid="11" name="x1ye=16">
    <vt:lpwstr>71MgqL5O/EITO81r+a8ChyrA/fpX9FA92IpvUaONBo/YC9yAfsisTRdZAmxezFZ2u4QIxAww5+T989jJWJsMRvKD5mbPIW8okelVSh0iz3i2AWCVtWrXXs+6/KsqQ/oBNjJjy5VeefS2EJ47evo2j9xNMyXbm3j6PLs5RGOtjuKDA4x9CwcWGrcw+iCratzd+sW9ISLD9j2QVXIJpUyR6HPb5t3nOIwdbrCZap4mdW2bNSy8naVcBIWan3LH81a</vt:lpwstr>
  </property>
  <property fmtid="{D5CDD505-2E9C-101B-9397-08002B2CF9AE}" pid="12" name="x1ye=17">
    <vt:lpwstr>FQPNBZwbJfZvf0+wkL48V1NO8PmjVw5PurX/XLZ3BsOZcssmqHytX1RE6A84JxW8UgT8fPlaXzLy0+zsC2HjZwDrUeJnvk4E2TUirEKlxPepRRhl/MFkK7LrLxmc01N+f6831c6FfK6wBHhKRqv3ApQgoRxRLrXKmpjPDd1yIzZgL0JNrFacB/v1rturZuQPzZzW1fMBiaMfTEmC/q+rj0djHjbpYt2hrwu5XCFlSBetzKTMQ8VtGTj06dVUym6</vt:lpwstr>
  </property>
  <property fmtid="{D5CDD505-2E9C-101B-9397-08002B2CF9AE}" pid="13" name="x1ye=18">
    <vt:lpwstr>MGwSOW1uahzwJUUEfGNotR0hP51/+g6Jo4nSfT+zF0Qt2JdtdDw0U+1lusSB0Z261oCbP9JN1+5fDd47ORO0rs2rwPOBS3YuiMSrd3PMgwxUc3oimqqhAAGaVPjjifrKE9FX27IJgjGtrEtndjOj3df4fxVEM8nU+dEGZKRWGRL+Fz0VFGDlcxdb1lAoRBbCq8kJE8m6QnpfiZK0vXip0gGk70WK+0U+DAv1alI6slW2Syr0OaINIwa3W4qNYdO</vt:lpwstr>
  </property>
  <property fmtid="{D5CDD505-2E9C-101B-9397-08002B2CF9AE}" pid="14" name="x1ye=19">
    <vt:lpwstr>6rgjMYG9n+DcywGkgFw7Js01/ubAyZ3mUZpor3f3sM5TkZKeYLLKhXudpA0bLFHoJepfsIRea6u2ks6Kl8vqS+nrhuk4tx0UDCVI3Y02jT99k1tCTfmsXl+2JMkf5B/N+u1D2VE8zbvivTna7ou00Hz6OTZzsEYRYf8II3E3Pq7k3ZqG0usKuorfzuSa3Mf7Sr60ovlPGsURLUVjBKt2bBPgJNqSTCrx6XtpYDoZ2Ki2Hif9zskIjI/4YsU+pYL</vt:lpwstr>
  </property>
  <property fmtid="{D5CDD505-2E9C-101B-9397-08002B2CF9AE}" pid="15" name="x1ye=2">
    <vt:lpwstr>l/E4VBpmwhpj3tESwHUgEcRBV49lpMkGOSS/CWecouR2+Ff/dyJMtKIoZ8SEh6gfaY4pEXw8UO/tyiFVj7cKZkYX8B/x7srHeXJDQi+eKjGUhpr0FivLZ6lTZC19i58KP8zYsEG7TTlGGmeEuwug4COKVRw8bn5XeApBsMaaV3FdFVPdQItxhoI5v/hq7+NSJARamkVecRKl3hJCjnJdOQ6rist8QTjFHvGPdrwH9Fq1iO9fP/vNw3rkxPY4lgk</vt:lpwstr>
  </property>
  <property fmtid="{D5CDD505-2E9C-101B-9397-08002B2CF9AE}" pid="16" name="x1ye=20">
    <vt:lpwstr>3MIVYx8ffn2hfPQUGSEVZNCG3Sgs1Z+RevQ2RLEdVoDaUgWprbs9MwTPSHTNdart5BnGAA0PWsc5NKFhRVfw5wYjTGcjsIYGeTA1c1pm6uEKXiP4vjW3VNDHOEwu6Koaf4IivwjlGk4kP2lXiHxaumy2LVOyltCxcRT3BdJgBKBQEhlFmrpnmMx6jXvly3pHvgmPQ0dTkzsytUOLJ8qpiEKpTpJyG4RB+Q1VqHJhNYsZbOl55cRTfs8Ehzuznu/</vt:lpwstr>
  </property>
  <property fmtid="{D5CDD505-2E9C-101B-9397-08002B2CF9AE}" pid="17" name="x1ye=21">
    <vt:lpwstr>BV43QkB/eEpIqtApKa0kB/0jsz9i/vzgg92sntHvWAQpHwYKGr2giJ1jTX6Khm7GWLF1MbEfWP4cszmq6LfJ5KNt/geeLszapfntt4tqTIug6NXsjtEyjgJW8My7NaXRIgQtZD6EMmV+b4FTf5Pg9jTkFKPGxfcY1nB7dD3CiA8LHJeLDnMFPDypNJBz/eB8BI7BhNOnpUW6XzHf6j52VumlJ06AqVDw8WPsRZjU7UUGT3BTm9DIZclZAaygf8f</vt:lpwstr>
  </property>
  <property fmtid="{D5CDD505-2E9C-101B-9397-08002B2CF9AE}" pid="18" name="x1ye=22">
    <vt:lpwstr>Fi5Ta3VaLhuPslVoWpdFypLrhTg4DcPHWUgwpfxCSWbEzA7p1zeVdjbSNy5ap0kuSaIIFEyZ78re0Gm3SD09aWr0PH18pha2SbNNoVTfOJLE5MfI3aptlMVHrCOz9/Ghqoqt7nr29Hu3Gc4NL+XhgS5NS/KaGo3Z4cRovaGlBrg+UsizX3b6BU2abHp0/zrKyx/kY05FSYxArP/N4O+Cs+eOUvLCPGODlwbZFaipqOS6+qipzh4TWxOq29P2J6u</vt:lpwstr>
  </property>
  <property fmtid="{D5CDD505-2E9C-101B-9397-08002B2CF9AE}" pid="19" name="x1ye=23">
    <vt:lpwstr>D7y6GK89kYDJSXy+jH0Ay4ZzPAMVI1UBYMNaCtbIaaoBY4OySNxtMlcQJ4hHj+Q11mZnCwgDsGLvCbVpu6JE/rN5OaT4OJL/JtxPiPMxGyYo0aU4It8f250JM/b3FDgSrQXToR0woiRNxS5ZxpLwc88MVKzXLoSGM17v2rp2JAf3TZA01bH2ixlgq1ShwUhl+6IxSrScI2bfPv9uu+siH8fO87FnuAgc4/tUB5kXv4RxcPY65vsvP191wDXmO1c</vt:lpwstr>
  </property>
  <property fmtid="{D5CDD505-2E9C-101B-9397-08002B2CF9AE}" pid="20" name="x1ye=24">
    <vt:lpwstr>y/FgX6+pubpivBMeCXn07YyVrW0HRXtn5x4oMQMOJO4Frt8jjmWEz8+NFEejEg6ufvQn4HHydMEkbRcjeA3z5SErnzoR0TcU7AZy6CJnuHHdzVmjUrTJbQcs2lRfiU7z5wlet86lD/rwypQ6EFVg76TYH8XtOtpeVy3DBMaNaGOiOPsdM/BOa63BMXNWftpPdY6JCk1eUBv3lFTywGsaqME9ry86MOk/xhXqHZBdBNTnFfvsq9dJM3/e2VJVDxD</vt:lpwstr>
  </property>
  <property fmtid="{D5CDD505-2E9C-101B-9397-08002B2CF9AE}" pid="21" name="x1ye=25">
    <vt:lpwstr>l0OdzZTBXNv3bFe+cOm1bOQ0c8lspkGVHkrzhdnw+RUouifsA2PcBcfxqA+Dc3aDwHN49yzGg4Lsh0EJ0Pj2ZNlCU5v2GARz40xRlFRWp0QKA/jlt7PdTQvZ7AAV1eEvuxPiQAc8CETFJqow9sSwRYyGdNK8WyZpajENI7LQjaMpPMeuCb2NHj5YMH86Q+yQKA9iBEGFZKrixKo+hUyvBhFBhzmJdlywIS9Hm3oBNwkCosrtpZZiY25jjW8Wbia</vt:lpwstr>
  </property>
  <property fmtid="{D5CDD505-2E9C-101B-9397-08002B2CF9AE}" pid="22" name="x1ye=26">
    <vt:lpwstr>hZhBrXVTz0JkO0spW/u3YnCdf9GFF+W3pj4snVWrzIX/7mpjsMI4fO2PjQUQBAwjAMu3X0u8EikhB3XjNy50L1h2prXmtqc0m7y2+3D2iEuK+kyxHHrdwoUWsWos7f1V9HXq0dtSsJEsN02wH5A/n2tAYRTn+Ha5g+2h0PHUaWsPj7y85RjGs+SAI4B/cH9sx4fenkRa8//n1GCIzO2KxEDVcv8Pq9QjKorUXLImjfyClWUKSVP+YQf72jlya/U</vt:lpwstr>
  </property>
  <property fmtid="{D5CDD505-2E9C-101B-9397-08002B2CF9AE}" pid="23" name="x1ye=27">
    <vt:lpwstr>Rw470DxPLHih7XDSkP42ztl3k3S4Ik5ibpCvZQIvzHKW6dxwy+NJgV028+dLXG2vbIjtaWZy6fcCxspEZzMCKhdcEfcBrf0oBhWvBLV6pE/uQjOPxgrzDxYcBl8zfAzCEIJnwly9wlkH3dS30//QDerjaay1cjuThd6ValcstVzgXhfJHm4YIpy6lzvYKuYHTfgC8tZUnBx6iFnai8lf+SNayt0EZVxDEJuuUL1A282q7HxU79ts7f04p/a4tt5</vt:lpwstr>
  </property>
  <property fmtid="{D5CDD505-2E9C-101B-9397-08002B2CF9AE}" pid="24" name="x1ye=28">
    <vt:lpwstr>lqKP31IOSKM1PS0Py7QRhJQu0BLPkEG8U8tTmEji517GhzpAL7mVA2FQKe7LX4zMtkUHh+ib3DL/8GF2S1L/Gw78R/e+oQF2cfPg3WUxnHNml3qJb3jcxovoIYctK/luVvBW/wVV4ean+4WG51lQc3o8RvWq3tbRORwOqEKGkeJUOeoBkHe3kx6u/rIVwQSh+/dCJ0/o0PUfjX/k8ZOI5Czs3fTQviZ4pbRanRZ5Dt7tP4/mFnMSG1wjnqVrgqH</vt:lpwstr>
  </property>
  <property fmtid="{D5CDD505-2E9C-101B-9397-08002B2CF9AE}" pid="25" name="x1ye=29">
    <vt:lpwstr>G5bwFPQ2AvM4b9TrzJ8/xtZMw5Y3Ri79JcTThYiqpVdwH4P2GSHuHeKzNjo0AITNEJJgZlxoUQ6YfQmpS0IzEfoeEUdEKU3D5whqMWBttSTfrw0bbS/5JuDgKVfBAs5K8khiXYsGhuqz8mN8Z6ICVcRy5fcfmKKzsm3xwzJwtufvfdmasRCIKrYlFagADyPiiVi6mJWrNZYNeBGcKwhBys04G7UzeFfbgtJ2kXDlAlA8RsKOnZCEntFpgXuxRpH</vt:lpwstr>
  </property>
  <property fmtid="{D5CDD505-2E9C-101B-9397-08002B2CF9AE}" pid="26" name="x1ye=3">
    <vt:lpwstr>pBlONCkM2JvkuOPVxF/sgdK/HsmJTtOerdieNM8+smn11SpfY0AA5DqR7SgBQo3z/zRRurHE8d2DhQQrLUIHm6l5PY8OaHxyhWUzQBOBCDeNHP3uGiDNaJZp/arjbKy9bOgl7d6F08Huog0RMdOFR5SDPOH6oZtJHye//2gs8ZlU8ynNi6tQ0qp8TDXnAJ5PIAivkXXTlQ6GZW2RjciBKiHWXo7rvHGEMbs5gBkdnBqGcWnWRFA4Og8wG8PBAtN</vt:lpwstr>
  </property>
  <property fmtid="{D5CDD505-2E9C-101B-9397-08002B2CF9AE}" pid="27" name="x1ye=30">
    <vt:lpwstr>EsLqwu1e1FsbK8CIMY3zTsL+gpAYb2Z5Iiv+bjErwG+NrSOMrJXk7le2+fQm0dLCdR/ZP7Lp1CaipJBTzPbloEI74R02IVhsWehZVPS47DbAkx4FGbpP9EKmsvAIc7w2RLSa8xnW+0DZQVyzWueklXAhm7iqgYCMm3sFWNYUd/hnlXL+ceH0OYfMAFfwlwDf0zC7zwMM+Xo+Q3rKMTxjahqVsn3KCn8xyZk28KjTMfJHqMKz5wqkCWEytYvJAoZ</vt:lpwstr>
  </property>
  <property fmtid="{D5CDD505-2E9C-101B-9397-08002B2CF9AE}" pid="28" name="x1ye=31">
    <vt:lpwstr>EISK4/NQUzPdc+8oZOHZvffGBXrTaOfUq1Ir3dsf3ISxhLMMxh/hp66IrgAvVJ8KT3D9Lr+HpWIj6wWw/GxCYIBIqaDJy8gtjCEIULpFzN2XPX3CdSwc3edRTOSxAhmkUw4oZE35fojRwprnPeLMDFkM/Alv0EHxbKW3TWtwLGJQMgSj/7u/6Twr/DPdbik22uicYo7UdyLTZZeavqdmGAh0G1Ztm7njs069Qy/ytBhQ0zYSmhazfBSDpBBVNp6</vt:lpwstr>
  </property>
  <property fmtid="{D5CDD505-2E9C-101B-9397-08002B2CF9AE}" pid="29" name="x1ye=32">
    <vt:lpwstr>agA4kvCbe0mKOEFrzmZcyuap7H6E4NMxSjzD4XP3mbPPziD4xD7mY7EwddYy2S838CI7QlloJHA8JMnGO8mIwp8g/uHWPP4YSTKWEK30TlH7YEyGCHwmMI7RSjHxlH4rmNQJRlow3UF21c0YzyG7doyZyPX+UnP4omBuOJhty9QFOjVAbfNsfocRy1jMnTi7vX1/v3+uOp1v6lUmfc20REMJlaLNrlQxIu8YG0ep9XhMT8V1bu3BgRJx/HMhMBC</vt:lpwstr>
  </property>
  <property fmtid="{D5CDD505-2E9C-101B-9397-08002B2CF9AE}" pid="30" name="x1ye=33">
    <vt:lpwstr>6OZyA83eVmkxvPTW3evowPrKeO5kBdOgab8XlWbbUoIhZkflGn2KMm5yREuKIGSWeasw6v2nfzCDoxc25G6Wzl3CTqJEuHtIIBqizEXrbSSGO7981xeUM3z8iksvjaxfDhn+qj+Jcc0W/+VW6E9N4movuUvyLmCecSU9cuBlr2lHeD1QcS/7PUXvxCfODwlbmJnLwr4yc5nj9ibpa71dalqxb8klNVGmTn7LTSxZjUa/X7p8FMwuPWYp7C+3Ajc</vt:lpwstr>
  </property>
  <property fmtid="{D5CDD505-2E9C-101B-9397-08002B2CF9AE}" pid="31" name="x1ye=34">
    <vt:lpwstr>noy3Z8Zx2/rbd385GM1XDc2CC75PvO9AR91FMud11GmbKVC94U7tGk6Ho1VJDyAqtoqjjD9SCMVwR/3v8JS3dpaz9K/zXpFvjFHDIH24pJKSygqrfmpPeO9/aLlP2PSUBMpRAtaOhgVTRKSPsWN9nWWavRWLvzKetF1td4afzJt6Ca13vskW2Ya43S9ezMzMp1OX0fBsJkkLWLr59gC3NnH05fSY/0Z7UVhGdttTUV3cDwRE3Y38zy++A+P4Hov</vt:lpwstr>
  </property>
  <property fmtid="{D5CDD505-2E9C-101B-9397-08002B2CF9AE}" pid="32" name="x1ye=35">
    <vt:lpwstr>0TGohlmEqu9qAZ0m+LDXtirX+lpvVWqLuvJ9174O7jGr9DteVOQEC/nh9r1h9f5UeMUB2Pky3Kfj+msRrsOdS5/gtPqf0WD2LWHGTQmSfu230HWN3MpQIVuujU+f1t4MjW+x2t+N2YxaBpjuTA7jLRqX79tTrgF9/aMVXjK50HMz5nIOm4l67y/SunE3T+z4pz9YPUlDfnRxDlE9UpRasOST1TC1WW3jSxcAM8lFBPEI0mR1hae/O26IURWPSD3</vt:lpwstr>
  </property>
  <property fmtid="{D5CDD505-2E9C-101B-9397-08002B2CF9AE}" pid="33" name="x1ye=36">
    <vt:lpwstr>XC3lWnKeRqNhsdg04HEnl8RGenTRV+FOCK/Y5JUQcpC8I5YiveVvwPHgH0fGvq2/0WVpaIVoSYAEqTByIv2oOhbSS9GE0sPyhPJmjGJVKRrnGgjiUr9XaaVD+rVbe4zC1T61IjTYZkUKxi9WH6YTcVRxiX6EXc/5gd66RXMkJC1iRDbuRrOgBqA4+rmhYokWJrZR950IcJ7xYGvlMPoP00AqsxGf8ld0Ez+vbwKckRGfaFOc9Ql/cMIXzy7/HBP</vt:lpwstr>
  </property>
  <property fmtid="{D5CDD505-2E9C-101B-9397-08002B2CF9AE}" pid="34" name="x1ye=37">
    <vt:lpwstr>Ki+2ThFZtIt9lmov5z1f5BwamFP+7oFJ2BTr6xrbBH6v/mAsP170po9YnqlfY3+jQ3pv6m2++hW5899mU9QXpEPQCRVptCJwcaoj4UeyLHaGlLLI/HsoZ5Q96S/82FsUI4DsIYLP7E6zVhi82LgdyAUQoJwrs18jyhcrajjxJ2CcE0bj3D/t+UdMf6mZVOf691/ngrXbD59EJysSiKMNJq/srFWkFclgsE2eYjckyqd9bUy1Fd66oSZPpe2VXg5</vt:lpwstr>
  </property>
  <property fmtid="{D5CDD505-2E9C-101B-9397-08002B2CF9AE}" pid="35" name="x1ye=38">
    <vt:lpwstr>pwR5GTBMALO9Wq7wQD3jMM/wjrvNWvqC0+iUxhmadlPFQ5Ybm/la643hKPDrmEdV53XpMpFCEKQ8L6ay6Ob5jd+wBlyJLdgQ7/RogHV/nR4/go5jVSh/thMyDJjSBq31OcrrqJ4v1vOv7Cg1AxI1dAsmn61zmzcnCB49SD3Op2T6QFqP9ab+By98l/RfnEhqMYmPXwhqKjDO9iew3NGV5t1LYPRmUWNrrXJey8LyxwAKK7pmyPT6LSxeQVMi/tV</vt:lpwstr>
  </property>
  <property fmtid="{D5CDD505-2E9C-101B-9397-08002B2CF9AE}" pid="36" name="x1ye=39">
    <vt:lpwstr>Mrh6PqAKIwC4WLEUqbG2mymZkdguMr9kchQzEoEc7z/R0ajhGz+no7qkfe60+NznU1LvUcyn4nHm7rVPfXPKVr9mCazcU8Mr4YWwa82TcqChF2N4FwRS8le8sgo7NtEqtiSRqoFNodCFVaxJQHUkeARW8brH/ySNhKDqT+Ok1D8gE2m7ND78zPhDo2cNybdvwAHr9ggpPIoyPaLxxmKhYBpx81Dch/pgcfm8tj4jUcmjEAUlXyYd1IzZ7/lqGWX</vt:lpwstr>
  </property>
  <property fmtid="{D5CDD505-2E9C-101B-9397-08002B2CF9AE}" pid="37" name="x1ye=4">
    <vt:lpwstr>E3KtuC1D/THw33sIFWxihH5F6ehbC6WQNYm8KwbmWt5sIKIBblacLM/WY8pyeYvb6cS4rWWNaL3DjsX/4lRUnYTlZDaN6uEb7qQfLC9CgxtchZCrjNUEQ76S4xSaErr2scrwaCctTCRs6C0UCNC65zxVxWv3U8nnnJSkzAIRLkgJfxc4pxFqs37TDD0XzFB9vNaeakg6t6gIMuHiuxezt06bdkDr4G01ORX2AMdI5lBILJRGQq0yVrhLbtfSOaY</vt:lpwstr>
  </property>
  <property fmtid="{D5CDD505-2E9C-101B-9397-08002B2CF9AE}" pid="38" name="x1ye=40">
    <vt:lpwstr>P3Q08P8jW0HeyseYKTzuTeM9zWNvR3NbTq1SEbWv+uHl5YBzBF9e1H6MVzsuIB6yuLHmv+26OJnW9ca1JR8DCUkJt3VIIC7562aW7AEC/aXcTfECRtV5pZc7Rovy8/ny/LRuB44wb2PQtBnP9jcliQ14PV0YGOlkkzd9Lfs3/yW9gtckhNSuuwvhGeMD99IQFhDuR9wFX5OWQD7ASwE3QqDOD+Yv7mAnNI019YNB2QIjxA7kC8d7e289n12/zrE</vt:lpwstr>
  </property>
  <property fmtid="{D5CDD505-2E9C-101B-9397-08002B2CF9AE}" pid="39" name="x1ye=41">
    <vt:lpwstr>4rUlZdw5ZU5IxP/2aCsFmNBCjXk1j1KOebEarYdPRlYvrv9yvzzVGmg/39Ph1MHzw6bBaSi029BYOBRY0hQ8HEY0PDnolZ+9hN5tRm3YRAaBNwMbwCO4q22c76k3+XqyeGhw63SyZ4d+fWNhy9cku/HfczB1lV0ZQgygFiEnL0OQc31fx2ZxMRoAsbnAq2TM01n2YpaYYciyjkanccRkKagU8id/R+/GY+AqBivSyCIhEMb2edFpriry40YaCUw</vt:lpwstr>
  </property>
  <property fmtid="{D5CDD505-2E9C-101B-9397-08002B2CF9AE}" pid="40" name="x1ye=42">
    <vt:lpwstr>RXiMhO+EesdYigjyfZU6LiNLNE/EhmZMvbscx0WRF9VDMd0TRXg9gb7BGJCgv+dFL+w8Dss+TpRQXUhvRODmuZ9rwoaGRXmrhX7IUhsnDxD7OoYvvakwQa6c/vlt88Di7NyRFotI76Zz2ODDFf0/Ai9j77afZ1JCzUBnL9hGc2I4NxsJRMfrXAukLBVadQc1kJTochg7RbtznUOKMCqz6YBIiTsqk/ALZP9WkVQ1iMRFhDIqtml1tz5SkafiSwJ</vt:lpwstr>
  </property>
  <property fmtid="{D5CDD505-2E9C-101B-9397-08002B2CF9AE}" pid="41" name="x1ye=43">
    <vt:lpwstr>J8yDtp48u/TWkOYAeQDNmCRprR9qfcJ0Tb7gxs6Z69b856NXSRoqOrsBQ/Up9Wf8jfnCLPS7Z/WuhjMxpDAPOpHh+aID2jKBc/IU4LbMbjuVaQrbt+Cl4zKVHYKRGde5XImVz+H75HrbKNKvugCTCZUevVZT+s/eFLjCFK16NrMNW7KDCYza4SlwuRmN9B1aFis1U12hnMk8b0Ij4DW3r84dBX4hHezlkTk9Bnb4gjLcuG2XI6YYwTH/ov5MNnZ</vt:lpwstr>
  </property>
  <property fmtid="{D5CDD505-2E9C-101B-9397-08002B2CF9AE}" pid="42" name="x1ye=44">
    <vt:lpwstr>vjNZzzpT36UOgDZaSc9AF+5kyaJjLmc4cQtLFH30vYCKlh0OndrN3otyK2mi0ls+WZPR3CMkkvKNX1gDC19Qna0BB5GaArAelyjcflu34/nLYs9AUxomtS+8/uROdvPigaLJmDew4InGxp6h1tJwuasWybvcW+E/EuidLso1q+P17bhgEuysYnCkxyUkeU8K2rHGv9CbgNK61GycAx/96cpAzc+PBSkLusXe1pG/6s9CpJn1TwLwMBSpktMXf4X</vt:lpwstr>
  </property>
  <property fmtid="{D5CDD505-2E9C-101B-9397-08002B2CF9AE}" pid="43" name="x1ye=45">
    <vt:lpwstr>xt5+KWFV3C05eUoEFwRO/5qiw2GL7fS7FH+LfAux/KpcD1/wzY3z1OyIbQClFp5gcIwveTSFXViFpzjeyAFeZzvK3tg2liDHnYT1JSEsBnxpDWfl187Bi4WZcPlCZHWivcyF5kw6III/tSBYeUvTNKPHOszUQ0KdgHfYJZyEjQCPFqHAnYEGFFGlLkDrve0Ro4Z4DvT2t+l1YM4WPXMa7Za2Ipla7tu9egYBTIIQgHPbUmp8WbfDWc+uRaBES9/</vt:lpwstr>
  </property>
  <property fmtid="{D5CDD505-2E9C-101B-9397-08002B2CF9AE}" pid="44" name="x1ye=46">
    <vt:lpwstr>EfIo59rBkCX04M2CJSiVrrDQC/vnAY/zMjb78ThfG+tYpW0cYh6QS3/vJNGOFOt00L1Uj/VpEI1lKfILRjfrtpl9fh9Uc+/9Hrj/HkP6LAa43GfAkPlHZmfkhI5uIER/dDavZV2lKscwbIq0yWvfPVoZC/IgJ4LZgZnGodJ+sQCHc89eLb/1FSXTLAav3FAADqL8jng0Gmvty5uYXbHh6HfwPxVEmdDH/pSEki+AsZr8vLSNxOhtSU9Y2wHRXoc</vt:lpwstr>
  </property>
  <property fmtid="{D5CDD505-2E9C-101B-9397-08002B2CF9AE}" pid="45" name="x1ye=47">
    <vt:lpwstr>KGKnJi2iB10yE69wrWPTKTKaZqqjhjK3qwQlH6Rn8QGCbgdFO9YlKmyf/vRkTJo8UEsKKxrOQOwe4BsTofYv6tLlnVVmm6kVYPHyWHEx79Sc9p1wTNZ3chm0yqBLLBr9AA/H7Gxcl64+TuNIi4yq1McX6XbTImq6MXWqy+0pM0YxB998z61q5awEjG7JOSExWTTrPDDsYlP8MLSb6bG4aephyUm7LvET38CsrdVmpeVkDLA+McMIjncPh+F3W2d</vt:lpwstr>
  </property>
  <property fmtid="{D5CDD505-2E9C-101B-9397-08002B2CF9AE}" pid="46" name="x1ye=48">
    <vt:lpwstr>dM/wYUuoNlYfcOy98emNzUHYkrNGSNSPbZuQ2eKjFJ38VXklDkel459DTCZC0UxjA5VSMHJZFg2IappoCQAC6j+09LLsgxDoZfrtwbreRIShM/riBUzp6qNDTHrYexR2C/pZTDvhlfHsVoFOEcQcWY5f5xBRl8l/nstPjDx3BY3B01Bf6lUgOPxwPd343nOuwuIzyDjulthVFDqpVntoGLo4++V9IjsCeTojhwhdFTurpvVDTQiCor8u0tpPMR7</vt:lpwstr>
  </property>
  <property fmtid="{D5CDD505-2E9C-101B-9397-08002B2CF9AE}" pid="47" name="x1ye=49">
    <vt:lpwstr>H8H+8FNuevYZDA+s+pGfu3XWW80OwfHO0M21WUTWGjdbd3rxJbbh/GcMOQUudKiNlzpn8gp33KVrdlZoFLtyPrYT0ELGqwUOBdasiSCOKjQb7YFnORDQ5BoDWJp+GWPDtMRjih4kFv6m79ICeiUBx5ZX4mG/TaoS6FnqHscZVVhvgrDEf8HhLDiliEXs8iqtaLLOTUlzPrGWbYq9cQO4Uo/jS+LCQJoUiEhweCEcgCpsjDNfzxWzwu91iauoFXx</vt:lpwstr>
  </property>
  <property fmtid="{D5CDD505-2E9C-101B-9397-08002B2CF9AE}" pid="48" name="x1ye=5">
    <vt:lpwstr>AiNbf1nl1Svao2MpWQRaCCMwFproBMO0aXVSKVc6WgJDReG14o5Chs95T3egWRQ3EsrS7/5vTjH+eIODibN4AYd9+GcLFyzdSnj+3YXBIYufQCWk1KRnCYMs5P5zW5NUKZNZ5N79eS5jvlzubq2XV2qmU+0yn/iq3oFZCPLIGl2i13FUwYxPXbl0JHljGjC1Tdo2+D18ZxEMgvegay0RsdFfNd/MoDufud4fpWXS/0YPM8YdzddZNNtvwJtGJ9R</vt:lpwstr>
  </property>
  <property fmtid="{D5CDD505-2E9C-101B-9397-08002B2CF9AE}" pid="49" name="x1ye=50">
    <vt:lpwstr>reIO+SlkZc9I/0qhtfxV91hqj1gcFdAIw/m3e8ZYXKRQZI2UZaiqFSoRyS0rVuASJg/0F7gHgUG5sHZJRfE6xRjEGA0S6X0zWsH36hMFr5Ng3DKX+1e5v6F5GJmK/vyeXXBVc8sO9QDMf96NZ9pFeCRpPOPbPE/vn5N8mdNG+Y492Tmx12NqQbGCOG9feX3nqa/4Hv60hkmwkL5o0yoFqjzHwgxxIqlMT+euWEia+7VTCLDIJ+Uqzt8hDOn+NP8</vt:lpwstr>
  </property>
  <property fmtid="{D5CDD505-2E9C-101B-9397-08002B2CF9AE}" pid="50" name="x1ye=51">
    <vt:lpwstr>OfCZutjot6u1AOEM6uhWchivGxoZZ1eWnN/mTisflGVMYdNlcS4gOD787rIzhShv62e9Wz3JYBuovZPBbsjyBQYKwkjW2gu4SaVwdqyxDzeVcjp8FyKk68vudCdslCRkhosbpsgDOJnvyBpVfpBenR08pCK0IXnr+5xRlkA+75QqkkwZ5aOr2YQtrPOrCm/xqp5VDXUuJuJ5FoJdT2+NEfU+RVqzfzWae1wCb+rP2DDfZr0DzYVd9d5Z5sLijB8</vt:lpwstr>
  </property>
  <property fmtid="{D5CDD505-2E9C-101B-9397-08002B2CF9AE}" pid="51" name="x1ye=52">
    <vt:lpwstr>WjZRTPegb+s7XQzCeMlvZh3NfAuaZDFTthL0g+PF0bnU7tDykEpdzEepMYi/rg92T+FJVkrGvXL7e2GWizV/kfwSVg96lUHqc2w23STE7XqlQyemEY+hdj+XkWLNLR3TdLfS/AU86ekGarxgzfE3lowsuJhBGdYS16iGqSMZLPwY0b6MOV0MDEOpb8TJH6gaxAWsqKTCNdCcAHqUYoZ5iZz5MDhrDxC2rs5BFuvx9JeOjIbFiFv1d5AR5Y8G7+C</vt:lpwstr>
  </property>
  <property fmtid="{D5CDD505-2E9C-101B-9397-08002B2CF9AE}" pid="52" name="x1ye=53">
    <vt:lpwstr>/LadmfBNQgGHoki/T87I+3aXYqdm2PyqZpZAA8qNidp0TB6hvoIPk0EL/WdkXnrIn1nZV6wV5HU7gE5NRxtIohhKdB+tP+kqgAVU/qvwSb5JDZZsEAC8uqgw6l9gG37dfDhy41UWxKzLNrPGyWxaMZM32Kx6JuBGL9bRwq9hw64o8qwykS8qp+ufZExQpmTsLn2NXzNzouTaILI6ENnotKOdehM7J06/taIHGasc+KMMEcKa3WMCjw0lnoob+LA</vt:lpwstr>
  </property>
  <property fmtid="{D5CDD505-2E9C-101B-9397-08002B2CF9AE}" pid="53" name="x1ye=54">
    <vt:lpwstr>QCrgN5HOdxzgKXrfVTEeGLZGPFBiT0ApHkb53yK1chOCxeYJrWoCnCF7I3caeYddn2WTeFGbBKVNAwzD/Cb/DbumpksqC49DpQ9M4j/TsBYxhL5wUSEV5rDfCYqJT/3KiKPzjwBtv0oxv5mTvV6I65GmQnciC7QVJf/FhmTTlmOUh36dmYN8Vc3Gjx7/6shK+OjT8FzEO6Rh3edf4pv5FkJ+sbCfbvl2/rHKzbB9rpFJEIAaaURFl/1kEsULSnP</vt:lpwstr>
  </property>
  <property fmtid="{D5CDD505-2E9C-101B-9397-08002B2CF9AE}" pid="54" name="x1ye=55">
    <vt:lpwstr>ArfbEIdCNnjH2a2vGQK8V85KtIi6GRs/7iDd2niVy9CYRB0g3HGSJOeImwWNtXVn9iYppFD4hMLKo+gF/WEM6Z2NGVfATxcwz2TyScssHtqXlkqBbpRJnKCFrcEupelZMaZmOrM7d3biChqPodJ0U2iUNZQ8fv143pop3nC3t6nLkcTUdnL/hRCkhuFjBrpa/0D/miBOTbDnrcY9JDJbGMCminSszel+ia+2Z4eY7+Z1KfY/KgZWfyThXlhctHk</vt:lpwstr>
  </property>
  <property fmtid="{D5CDD505-2E9C-101B-9397-08002B2CF9AE}" pid="55" name="x1ye=56">
    <vt:lpwstr>L+H/HhSzicJtNJsReOUydrcCPYOSWoJWqUwP38mdsLJ37bqUqYsggP0OHy2pImWZAB6W/dL1Ai6cUfQjIiRlzFiFgN+eoIQ/1j8CMFNO3s3qcAS161NAIDmW7uNmB+qA217jpyMpIWsBW+3fqP/0T27AQj6Yx865JgGxAjUZopPTTTT43xlD4axPSwzGQI2V272d+G//2/9wRge+aGjROOZ1oDkAsKrhB4tzDTFk8gXhZIPVkNihSAfdtYvWFD2</vt:lpwstr>
  </property>
  <property fmtid="{D5CDD505-2E9C-101B-9397-08002B2CF9AE}" pid="56" name="x1ye=57">
    <vt:lpwstr>SMnJd8oF+otqVryrcek4XdN/axWBBvyW6DugaAtAyzcQowcFjmj4KSPKKoF7z3p3APkP/W7mCrZrZkQJyKZ9ud2lD1WEM+FKJ7ncZ4se50i7GWjw2lH9qWSA+Zw5LV49kV5CBgPDRWZnQnKF7ogxFl4YK9V3rODLLaxWPqcT+h6PEl5SR7knj7wJd76e4CdW/ITOpX/tcehlPURz/AFxggoSTV1ELnBzs2RqRbBBReJpIv1s4IJYPL6jansZBfy</vt:lpwstr>
  </property>
  <property fmtid="{D5CDD505-2E9C-101B-9397-08002B2CF9AE}" pid="57" name="x1ye=58">
    <vt:lpwstr>ZbK0wkMVyZVpe1v5wk+ttD47FwRcS2UH9ldy6sAqZIUBrODRgy/pO5mQHe7ViRzkZmaiQLFnKLRv+xbTa5PTQoS6o2AaK1dZTafIKZ99f2rHGMrxS8m38ZT5BeOjb3QwtoCH2B9xd9ZgzReAoGZopNUoYhpl2MNdKMCHc0kz0GXLZuNoY5rkT5P2Brt+nHJELoeJOY8nhQicLf5iMO9pRd0RGVj7LYAcCDP+1JAli+DQk6KNh/5SBO+mNLE4jVp</vt:lpwstr>
  </property>
  <property fmtid="{D5CDD505-2E9C-101B-9397-08002B2CF9AE}" pid="58" name="x1ye=59">
    <vt:lpwstr>m9vmpHvDbjxSGsuTooAyxQnwydXUoSJW+2q23lseFmhxZUbsKACzMqqp52cC4+KF4NTjZvDTctHqyZB/PSHoH7dZhJiNea+QZVzy3+dYLTNrIPPBq84gH8snjycaaFEwgCE48vl1ZVBaiHEDu9E2nOHPRtJKHLhekL/g49HqZBYz6eN2ut13DkbH38W2GRc1Sc4pvB4rWQYofKFI4u8dlgI2vP8wmLp3PZTfCJWf9EPC20eoXHDvyo82dZNZRGm</vt:lpwstr>
  </property>
  <property fmtid="{D5CDD505-2E9C-101B-9397-08002B2CF9AE}" pid="59" name="x1ye=6">
    <vt:lpwstr>+BNmj0Civ35zl3PtDHH2i2zxX5L+qR0q+3syXzII8siiYzVo/uBnR2bggM7rIORo4DAMd3hLjQG1P9Aj7gD+f9UUEUkY/NRpa4yoSuq4uZSk+OhFELiPUrubmGyK8aujK7ak5BVHTAmTibrqfI4sqloRnoP8VkqnylvJgKl1URphYA7ifdd2lqNT4rE2hq0e0Su3G2qMvKn76OUnt9Gwml5m3lBpDITOYb5xCLLly6XYDjKrhPH3FQXTHzPUhWp</vt:lpwstr>
  </property>
  <property fmtid="{D5CDD505-2E9C-101B-9397-08002B2CF9AE}" pid="60" name="x1ye=60">
    <vt:lpwstr>Pk/6LrvjIC6k8CG/RT+7c/w3jEEcZBko+6tN7SB3gLF4jv/7sNYO+BCclJwxWr458ZvlZY/TEdA0udb1qHmTBisn777HO+NW14W83bl6vaCk9r/ldgoPUt8o//OJj1z0FRJeMcapxFeNbtwwrc8ClRxU7wgMKGQ9j1z/QJ4AkQPaj3l2NuBEvUjzzw6TNr2BZ6W1V7qEsgIMwlm73YzszsG7qb2FR91bIrACBjGMyDFE4F+wBWes8AQaJVB8ZVU</vt:lpwstr>
  </property>
  <property fmtid="{D5CDD505-2E9C-101B-9397-08002B2CF9AE}" pid="61" name="x1ye=61">
    <vt:lpwstr>Oik0lJZfcBCq+Gfj+PvKuhX+ai4ainientdG/DkD3aPLFjkyXeAbufF60tG3DMfr1PJOeEHtpW/QNJxhqu+ITeFGOwJva4ECpHdJXUCqYTsOgOw9eSOkRNahanoF8YBDdCjhdrOOa+9m4RZeg2dmlPparT7o0J8+LOqTvWATWVL23PIoaXGPo6R9tIF9ap+tf3p/XhQTe8F0GlLuV/+NiwyzGhQWFisHBnLIgfl64PQk/lWAyXi1UT2rNbLZW9K</vt:lpwstr>
  </property>
  <property fmtid="{D5CDD505-2E9C-101B-9397-08002B2CF9AE}" pid="62" name="x1ye=62">
    <vt:lpwstr>avI8wKeEorBp0YHY1eMVB39iyJGb0GPiPUP76ETaUXmT/uWtHqZguN0a/eV7taG0LlE4qp/zMwy9aCWuchFv2eu+YGmrObHxj9kkjqtVOZ4P4SBCDuaZ1OB2LxTPG8cU4UoIMAYYkeJYmPoF0P3tJQnHzSzq5Lh/o+uQk0FRBA3mBh+1mtG9HCEdKszqbZKR9e3VadYXwQiPFzTZNl55K3DXJn4qWdkmAzBLgEGtKVlNt1hF+ycMD5/98mOinQR</vt:lpwstr>
  </property>
  <property fmtid="{D5CDD505-2E9C-101B-9397-08002B2CF9AE}" pid="63" name="x1ye=63">
    <vt:lpwstr>0mt47lBs4ZUhpcNqx1p+Y1ffMIbrmTBSL+JAIAaP+VOwjcBALtC5+wTefp+68FrbegGZ7R2RIJGFQ6tHrJvQLrKudXjBHWYEbitWSglXYv6diRE1bKcoAFWzJjWZ8Jutk4/RPb9zszX/a8a0HKVdAHeOyZ5tchsHRRc/eC9ZoBdRWnp+C1VfPCL+DPyhLvMaSPVLMr9QW1+BiQFF7gJtv7/E/qTZuRpe+IvNPzqkxdQlnDqFozb2PgFVJqvYc+p</vt:lpwstr>
  </property>
  <property fmtid="{D5CDD505-2E9C-101B-9397-08002B2CF9AE}" pid="64" name="x1ye=64">
    <vt:lpwstr>pnAknWBXNZa2PdaqU3gnpXl1+ksbfvVDEc2lHxfjufOHIvzfruSqI0QyuClmvnGo9kqbsIxZWnAUsLcBSrzwyl17dUKo250mMUVgJneYiGCGwll8oQrtM8C5CES4fO5PqC2wfpc14TNVte1ITv8tmG6/Y3VAWQtB5dEqws7OHLbarfMaNv9oL+eCVPw1o4edBu6atHkmupKt0mq7lcz8jK/0aSD0uy+dx/lV6Sr2cP0Vgfj98mmr7eFaXj/MUHc</vt:lpwstr>
  </property>
  <property fmtid="{D5CDD505-2E9C-101B-9397-08002B2CF9AE}" pid="65" name="x1ye=65">
    <vt:lpwstr>3H6gvGPNv/pKZLMJKRTfZKzQ7GvoVu917G+u5Enxu4hE2GP2W8/5QWyMxsyhTWkxwGdXQR31T5gLx3jSMWW3vAQNKlWgubhyu/k+EvaBurfavS+o2n4fFK9Obq26QokDJ080MS9k7AMhRHcNzuMPPxBcj+cL+50MdWIR/HFdvy998bip3CaAxz6g9+TGsnTY/xKK6nyO/+R3hip4Es9pyuNoC/E1JBJiakLeJynQx5ceWKvyB+cKMY/gCYgLH2o</vt:lpwstr>
  </property>
  <property fmtid="{D5CDD505-2E9C-101B-9397-08002B2CF9AE}" pid="66" name="x1ye=66">
    <vt:lpwstr>hEfopMSzKWyg9VJ0Bst99P6EM8rrA+XiHyHvmaRMhv/bHdfgMhqhHIIBKAqi8/bUIvpraTgEtn+JvOuDEv2Zda/0VCkWlTKDu2x9wvfhzmvmw5Kor8SP8m+muVVJJMMCJtxGSyyM8HtffYk9U+/b1gMPM8qL80fygPZkejwyrpvyCfjV3AaV5zJjNcCxr0Be5fBWexKysQRdEPYoDb4A1o3KXxGe7WOF//uGMSSIqzs9eqSuom3gKC5712zZumI</vt:lpwstr>
  </property>
  <property fmtid="{D5CDD505-2E9C-101B-9397-08002B2CF9AE}" pid="67" name="x1ye=67">
    <vt:lpwstr>lYXNxeZQxr2spT5zqCQjxPh8Q29ZFIYDYjG/Dy6Z1ETXvMTc7mL0h8AtCob8Qx5Zz2RHXlAagXAtXkTTk9jaLVBQR05NmuGfRDxa8MAfIeTXC4lx20TnHjVLqobDwDB0LFniLbFXTCPA8tqIGgAurKwsOlu/Fl++s0boSjRoAxUJcqr9McsLaeWr0aEskk+Vj3ZGJ8fUUOLxJ4ZV8EA3Q1BkXRscvJLjewxJchu0Z5814iq6ZExdUcNe05JqARM</vt:lpwstr>
  </property>
  <property fmtid="{D5CDD505-2E9C-101B-9397-08002B2CF9AE}" pid="68" name="x1ye=68">
    <vt:lpwstr>BaVyWnKuMX/HLEoQ5QYHy1U0j6JxBPnuXgj8ppTWvJZuSgFLHWFP2Ze5vZV1GkRLi6HcXxhrF0XahsGLZpuK8oGPIywjDST56MT4cCYUlb3mMplTxqTQ/e0XO6/VlUOXdEZiqqA9+muw01H4FpF0yJ5Ox0xgLtgKVRMFvkby+5nNJZ0XEzSBLFDlHtmkRz5ujMPFo5XxQf4uUww5xUy1/RU6+oO5mpTQwKCYPsiPTyLfA2JfWA1MVvohcToffxu</vt:lpwstr>
  </property>
  <property fmtid="{D5CDD505-2E9C-101B-9397-08002B2CF9AE}" pid="69" name="x1ye=69">
    <vt:lpwstr>Ks+gSTJTXsLYILJ/yRIn5TOprLbESwdb4Z3ieeZ94FpIhEfgksDgV6cGJQWOke14CgIU0dCY+U9mbo1ofGeORDOdQ9xjZu2nBwUoam1owQunwuheWbWGGj910Bn0wct7DVeSqpsxVEIQhqo+xB7nyQNV+rBOFd73gQGd04fODi0ZB7VQce/7NNyNudfFQYpFL+05NQShOh+pqbi0rf36AS59OMD3t0afOebKqZreDijoeU9QR5eVRNk/hoHtaBB</vt:lpwstr>
  </property>
  <property fmtid="{D5CDD505-2E9C-101B-9397-08002B2CF9AE}" pid="70" name="x1ye=7">
    <vt:lpwstr>1kp+XSbBtA7TmtsNvIfAdnMVEO/rqbUivlik5N8CtFIDGHaTf3LEZTg+lF/hz8QXs0aS15o5EqsfQhbCsLmmpxdsI2yJKa8vXSr8+O30J6efU2nps8rLQGXQ0ensiAaBvpUalGKm+U/NQ1s8xjqtbuBWIUiYhi3aitFP/6VF4gU42PnDeMoeWsHf2uWCH99oyZEqNtdxECmf5zaHYDqX38VyLNcz2FVaNQa0FvvWUcl6pIyEmNFEPQNPfHnUQ08</vt:lpwstr>
  </property>
  <property fmtid="{D5CDD505-2E9C-101B-9397-08002B2CF9AE}" pid="71" name="x1ye=70">
    <vt:lpwstr>CfBk9SqwxWJcRoxcOt28KsV2St/joFglcgddGi2Lf5KNwakFbGok+H9GU4B/9N6CL/MlSOcWvVnkGASiiuXI+EwzGy0zmTkVwhGXptHb94MtfGFGBKcsN24lJfzGdHiGUFxdDBEYylxYwxVQgj32TkTare7XrneSQwO65kMXcmEH+CpROA2uRjPJaXNhTZ/JfzFblw9HVaEU/coCv+luUL+Z0jtXygJM7Zh2G3I3fYNZdNO0EHPvRorM34WDq27</vt:lpwstr>
  </property>
  <property fmtid="{D5CDD505-2E9C-101B-9397-08002B2CF9AE}" pid="72" name="x1ye=71">
    <vt:lpwstr>RQkn2uIZkFKbwvSx6FpE/VSbAf1rFdyjgk/bXQ+E9UzlbSES7b1IxuPg043lGpsiwOzWHqeJHa9ZbxsanYHNKwVcxQa1GwoCYZ7BdVH4Ojn+3omiz1cG5wZ5N0x09HePM5cv7mvp4FZD7pRyMEwXAo/VeCu0ZL7FJ0JulRQhdHz8Jp+LiRqKrXXezBPqvA5/csqSVwgwbzPYO1TsbpsTMxDElytZtGKJ2r4Buijc0b7IObacOtnNgAOCKIqNwZr</vt:lpwstr>
  </property>
  <property fmtid="{D5CDD505-2E9C-101B-9397-08002B2CF9AE}" pid="73" name="x1ye=72">
    <vt:lpwstr>7tAKvmE5v0Lj2jV906HKyOAFXbImJNxDgTJCSlYanNyEUsketPzqKiJLsZihCUOoctuI6dq1V6vT2X2i70uFp0qnzOT3iZPSTG9bIsZZpeWJduDBqntWgSBT4+dgr9a546X8Ccre3thqRLAMHi+yF/QZypb2vpP/onZzAARLdk9Rz+RzT5yKgimeSqRo9GY1wvoRr6PGPYD+HbjAHC4dHjKCneo6tC4009lEywhPYDpIIAHbfAfP5MuEYwFBXeL</vt:lpwstr>
  </property>
  <property fmtid="{D5CDD505-2E9C-101B-9397-08002B2CF9AE}" pid="74" name="x1ye=73">
    <vt:lpwstr>qe6ENjCE80K8gAwFw3IssLcyYmwgxwI3c0sDGJptwnIiVBjn73hCldjC3m1ZZLPQ1QKn29rXGZDPMl8h3jfcNvpfR4kOfpn3/LMnFYdrnGaPaK0Bmh2v2RvdMhg61oXsWwE/zhoyvto/lTS9yPBlw8oK8jOFjK4ThTTe6OT+XZ34VwNEDIvv12W2a0SbDQXQywXL09KORAYoynop+WStKNuGz/G6q+LEgOX1HA4dEteArDd3AG63L6CMpOeBrww</vt:lpwstr>
  </property>
  <property fmtid="{D5CDD505-2E9C-101B-9397-08002B2CF9AE}" pid="75" name="x1ye=74">
    <vt:lpwstr>GN+P6xxJOYHacmHjIaC2NVwJvPrE2ifmM+seoUB/kPcRvNg2scr2AZA4ewZmm2EAfqZlVeN0BAGosRORHtERsAM293uVUHtrI+mmD3txhXq0Pc17uBjhZJGOdfSfZP6xQVrmb3Pi2vhmxEwUI23y8C0x5RzZijajzkJnwAlG6hg989brAElpPr2P4AJS4syfD9hqQn3rcAd7j6ESgvXrQc2BhnYJ2ncj7YuPN0P0MEm5LGeoMVJ6d0vthb0fodY</vt:lpwstr>
  </property>
  <property fmtid="{D5CDD505-2E9C-101B-9397-08002B2CF9AE}" pid="76" name="x1ye=75">
    <vt:lpwstr>PGW4mke1zNfv/3cUyRyCvLizN/OcxE9C2cskIPpM0W19y0zIReHsczHmSqnUxhjsuWbyS/WBfswvFlek9qZcZPJO1JxO53hYKhI8by/eQFc8jFFgY/pVGXPVcFO9awFTuPkCjxZsVvxxed0Xb3KffjHExT8aQxdVVNEP6y5LxssTlBhZeJXHZpbh3est/M+IayNqFEKSHMx/giiRVtTpry6ekN0mi0/WtledsH44u8fSUd+2/0wHSc5cNVgUOUF</vt:lpwstr>
  </property>
  <property fmtid="{D5CDD505-2E9C-101B-9397-08002B2CF9AE}" pid="77" name="x1ye=76">
    <vt:lpwstr>+u/0zf5SpBryLWOLzVovcFQPq7UAK/zcILw+EeTruWc1AVvNJrTcAvdO6AKYN+lihMbuZ9JZDoxVYElFKwdd9i2ME7o7zWBoUoT3ohFZqVw1rAXNlG+Ib7K3MYV7JhsHjutqCiAC7Pk6MDQwTKo1EOBRB1HzqCVyLPYaTHsb8Onq3jH4lUycOPElc4tDzY6XB7YjXLQaF9NwXK0Y+Z3ZC9cazIsknUUj2kFUhW4SOAiRsR/rukdbdWw/Ksg0kVV</vt:lpwstr>
  </property>
  <property fmtid="{D5CDD505-2E9C-101B-9397-08002B2CF9AE}" pid="78" name="x1ye=77">
    <vt:lpwstr>ZGtYHJCNdte+lz4QLzcOM2hQ+8zQFzY2bx/d1q5aSmQBHUbdVSTJB/jq3T0GRgyEYZpymUD+Mt+47AL5x4Cy/NOM3/qrUlJQarXJDn6iycQWezPRUpoWn9Kzqu+FX0tZeaU7qPqNgtXVHuHbC1TkKJgjTdt1MmvSxt7zIGaO1/cGUKQtwSG4toRdoDFKoy8UIRWs/O0P6nwF74fft5OMSOXB0vMxyh1jc/J2JcqsMLyC4O7OiSCuWTrZEXC+GMJ</vt:lpwstr>
  </property>
  <property fmtid="{D5CDD505-2E9C-101B-9397-08002B2CF9AE}" pid="79" name="x1ye=78">
    <vt:lpwstr>qGqPkdmKezp+V5BY4oIkAKbu54Bosh2o7+ksDaBzEufzubRssWiH/BmmqjI/EqQXYVWC8E8qnO0C7bu9vBtdP/LtPyjrh8/A+PKY+e3bpTfTfCRU4BzjlvWceOlt8MebQBVmkqZ3lwoocRbmmwR7zmObUNe975yxLAV6QoQZ/Txsucny95uZtecMGTRmHNby3Xs6kyLz2W5UU8vxh9+NK3h9fuzOaFFgep7iGf1BK0i3zdmC+IMgHnBTpn+bLmx</vt:lpwstr>
  </property>
  <property fmtid="{D5CDD505-2E9C-101B-9397-08002B2CF9AE}" pid="80" name="x1ye=79">
    <vt:lpwstr>SOkthvCvm+/iySdDqKoOZZJcvb4LOaivvnNTNmh4YLXmy2sH1ZKm/MuVxCbDGRsvkv/1TwQYHACmxBE2sVdaCvxHRf1IqJUFTKYwbbbfAUJqlU/aBIZYd1Y0lDawlgC2Ms+DIplqX6crHn6I6LWkWtvjfriZoBh630zQoFmQuzJ8iBpGA1jZ5kVjlnC9dNV75c1w42+Fy1h2pzN97PNENP1uUiBAxO1Qn2LyGkJjndyZvmWucfHtVjU37aiWl6w</vt:lpwstr>
  </property>
  <property fmtid="{D5CDD505-2E9C-101B-9397-08002B2CF9AE}" pid="81" name="x1ye=8">
    <vt:lpwstr>AzIS8RH0dved0CC4mJsgxQxf2xYU/ZZSiyapSzMsSJjBTAlcsfmfw8TZuEVQSf1U0++JcHKdPdedNPvLWBRgJX3bV++tVvfODGbDDqlSHl+hWGd1+AhLEt0Afpi+5nqWpbIN/KSyr8Fh+6E2R3KvHMlva+VwNM9VExvjpeckHcWoNBqPqzI9i5BinUllnYTGVj8/uyifh2t0Aj/j6qGTKb5IVwB3ULnt0Vjn0Iw3UuX8dCJ3E0iPw78vDysYQuw</vt:lpwstr>
  </property>
  <property fmtid="{D5CDD505-2E9C-101B-9397-08002B2CF9AE}" pid="82" name="x1ye=80">
    <vt:lpwstr>nwMQP9BwuqgpcTT2URbMhdmouIYDl1aHtLZN7B7/qUmgxU2xnEzVzs4A+IbCCWFLKso7WeGsqcTzh/Z2fya7Hb3Ix7E3JdrviPCRBxSZhF4QfnMoZgYGXSIYsRapiKCr7t5dZbN2g1whNqqg+ifM0R2EPMrq2gEg+FOFl7SXp2ZX4aigYXOdP4RiAOrD6rXyCeBZARef5PtBysGbWLVpV6x79SHoE/M4J6/GZ0bNyormxX0YMaBAi+1kMP4RjL1</vt:lpwstr>
  </property>
  <property fmtid="{D5CDD505-2E9C-101B-9397-08002B2CF9AE}" pid="83" name="x1ye=81">
    <vt:lpwstr>eFqPGDef5x4hA1U43RupRDAuZPF753NnanXCnPqRuhAMvGBzGhlfxli/F78KG5s8HHuJlQCG5mmnBJfKSZ5e/DPLFKD8vfEgQNDfv0YmDRX3NufbOOjfDuJayLb6dw4UpNeq3YRGGhiaJoISAjtMsfqGhC88POJtNMliDgc9LHIc6vEZOzWjygjPbb2dUbUeMmfYlswiqYz9UEVV4cfmcaj3SQ6rFOs38Ph5xBO2RsATNnU/Ugee/f/8BIuocT7</vt:lpwstr>
  </property>
  <property fmtid="{D5CDD505-2E9C-101B-9397-08002B2CF9AE}" pid="84" name="x1ye=82">
    <vt:lpwstr>hQAAA=</vt:lpwstr>
  </property>
  <property fmtid="{D5CDD505-2E9C-101B-9397-08002B2CF9AE}" pid="85" name="x1ye=9">
    <vt:lpwstr>y3K3UpkWkXcXhPx7lSk90pt7wHporSjZa0B39yyUg9zkGbp7tGTPrFDTsT9IXp9OVgT8Z7iFjIIwlA+j3StsHVP/DACMUqJPzeQXzQBvikfnvJKAGX1BH70I/tKebDTToDnXOQtqyGUuLmEMyBdG2DfRY+hVg2Vi9XlAI4eO12P3NgaZp7ftdyyla1ARIoMItbK9tSvl7NKhK6bf0ez3H53RaxhJrSCYZkJEe1674G1v5EHJNOWc1KdXZIV+MkI</vt:lpwstr>
  </property>
</Properties>
</file>