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Roey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Sdomi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Fullstack Developer/software Developer.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Rosh Haayin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TA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053 279 5632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roeysdomi@gmail.com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WWW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https://roey2work.herokuapp.com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www.linkedin.com/in/roey-sdomi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HTML , CSS , JAVASCRIPT , REACT.JS, REDUX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NODE.JS , EXPRESS.JS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JAVA , C , C++ , OOP ,ANDROID STUDIO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SQL , MONGO.DB , FIREBASE , NOSQL ,GIT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HEBREW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41329" cy="89466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ENGLISH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41329" cy="89466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Very Good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OVER 8+ PROJECTS AVAILABLE ON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  <w:u w:val="single" w:color="FFFFFF"/>
              </w:rPr>
              <w:t>MY WEBSITE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.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(ON CONTACT SECTION). CHECK IT OUT.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28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28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A Bachelor of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Science in Computer Science and Mathematics,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 a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former startup founder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>, and current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 xml:space="preserve"> Fullstack developer.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 Well-qualified Full Stack Developer familiar with a wide range of programming utilities and languages. Knowledgeable of backend and frontend development requirements. Handles any part of the process with success. Collaborative team player with excellent technical abilities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offering A startup MINDSET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 xml:space="preserve">, know how to perform under tight schedule.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18"/>
                <w:szCs w:val="18"/>
                <w:u w:val="single" w:color="343434"/>
              </w:rPr>
              <w:t>Looking for a job as Fullstack developer.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40" w:lineRule="atLeast"/>
                    <w:ind w:left="900" w:right="90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2015-08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Back-End and Front-end Developer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Trendli.co (START-UP)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Petah Tikva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the server side including handling the calculation and server query's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Created FULL API from http request sniffing (Fiddler )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Experienced with front-end design 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Familiar with animation library as GSAP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Managed full-cycle design tasks, handling all phases from conception to completion while maintaining guidelines throughout.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Consulted with engineering team members to determine system loads and develop improvement plans.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Managed development milestones from initial steps through final delivery.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Private Lessons at C.S and Mathematic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zoom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Rosh haayin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Enhanced students knowledge In mathematic and computer science Courses.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Computer and Cellular Technician 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Michuv4U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Rosh Haayin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Assembling computer from scratch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Handling all operation system faults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Format and install OS and security program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Install all cellphone both IPHONE and android parts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Backup information and restore service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Assessed system hardware and software and suggested modifications to reduce lag time and improve overall speed.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40" w:lineRule="atLeast"/>
                    <w:ind w:left="900" w:right="90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2020-11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 And Mathematics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Ariel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Ariel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2005-09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2011-09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Yeshivat Bney Akiva -Givat Shmual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Givat Shmual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IDF-SERVICE As Front Desk Help (computers Support)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IDF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Nahshonim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85C858FB-4AEC-4550-8EE8-C327264565B7}"/>
    <w:embedBold r:id="rId2" w:fontKey="{4229249B-6569-442E-B983-62719AF66B87}"/>
    <w:embedItalic r:id="rId3" w:fontKey="{FC086A85-3F9F-4C0C-BAA5-572D4C5A88E3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30" w:lineRule="atLeast"/>
      <w:jc w:val="left"/>
    </w:pPr>
    <w:rPr>
      <w:b/>
      <w:bCs/>
      <w:color w:val="FFFFFF"/>
      <w:sz w:val="52"/>
      <w:szCs w:val="5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4"/>
      <w:szCs w:val="24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28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ratvcontainer">
    <w:name w:val="ratvcontainer"/>
    <w:basedOn w:val="Normal"/>
    <w:pPr>
      <w:spacing w:line="240" w:lineRule="atLeast"/>
    </w:pPr>
  </w:style>
  <w:style w:type="paragraph" w:customStyle="1" w:styleId="txtright">
    <w:name w:val="txtright"/>
    <w:basedOn w:val="Normal"/>
    <w:pPr>
      <w:jc w:val="right"/>
    </w:pPr>
  </w:style>
  <w:style w:type="character" w:customStyle="1" w:styleId="u">
    <w:name w:val="u"/>
    <w:basedOn w:val="DefaultParagraphFont"/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18"/>
      <w:szCs w:val="18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4"/>
      <w:szCs w:val="24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4"/>
      <w:szCs w:val="24"/>
    </w:rPr>
  </w:style>
  <w:style w:type="character" w:customStyle="1" w:styleId="divdocumentprogramline">
    <w:name w:val="div_document_programline"/>
    <w:basedOn w:val="DefaultParagraphFont"/>
    <w:rPr>
      <w:sz w:val="24"/>
      <w:szCs w:val="24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RoeySdomiFullstack Developer/software Developer.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74e671e1-cf0d-4b67-b9f9-66b57056a25e</vt:lpwstr>
  </property>
  <property fmtid="{D5CDD505-2E9C-101B-9397-08002B2CF9AE}" pid="3" name="x1ye=0">
    <vt:lpwstr>uFAAAB+LCAAAAAAABAAcmLWCq1AURT+IAghe4u5OhwbXoF//mFdOkQzce87eawWhOBahGZ75sDzKkAQKoSzJEARPcRBG8tRBpX7sohKsyuQUJ7xSik12kgtFqNquuVegszYxsvSdfsd5bEKO6vAu65ztBxSaydERxeDxDkcwz5tGEiMQ6H6VTbi7LynxJ6T9kkfJaydhgFFFwByP+qiKlGafi1rZGWZPIc5iP36kyRGJkjm+t6U5SVbxG08KKqf</vt:lpwstr>
  </property>
  <property fmtid="{D5CDD505-2E9C-101B-9397-08002B2CF9AE}" pid="4" name="x1ye=1">
    <vt:lpwstr>kxMtjCmYodOeHC1UZkczY2x+y6vo5mzqPX1vdr38RYoZGKdDxR+9XyS+kuW7tzmpiSNcvlNXfT86SMHpFNioHNxePZw9na2lVumKAVImA2qUS1JQo44Q9WVrcKlJMd4sba1URRz/sKlAstOeasAKK/fmJBEn3AQgi+YIvjPw+EvHjAAcIvVptT4b6aKADNbLrFbgutqfc/fTo8tQMuNLg+zNCrOtOtQgjMPHBJA4AwdAJBpQIb/24bAeZA1HjGh</vt:lpwstr>
  </property>
  <property fmtid="{D5CDD505-2E9C-101B-9397-08002B2CF9AE}" pid="5" name="x1ye=10">
    <vt:lpwstr>jFN7kPQqPy6Ift1weeIXioly7o1sDfzDqTD3pmcwVbWsce7k3vdWfIA5dcyP1Yz2vS4tNL1m8+nMrj8I03pV6nxLJ+7kZFRKLTdPrsRbNLClrY14aJAWHYGq7XfZIOmJsBXyS6x4mfnxn47GBJjQbW/tWycnT0yIOLL8kpHJA7+hGFCot/RoZlv/lxpeF+1UUtDrUdpI4aM1cs5n7aqOq32X+fl5WOyihQGxY3enOMoagKqc60aO918PjhHzisU</vt:lpwstr>
  </property>
  <property fmtid="{D5CDD505-2E9C-101B-9397-08002B2CF9AE}" pid="6" name="x1ye=11">
    <vt:lpwstr>BihU5SAA03HnA3YxTV3ZQvTixdXmooh+5tVhH4jsO89Cuz6sUkWYYxZEO4amEEE1qOxE3gqHe9QWQWvIY1bmrYaZFpgtdKcF9fZZME6sNES4b4j2APdGz7mwQyliGJcMXkR+Uy/xIbCYlHrvajmEQwoOB1cToPHMwQedVhQ6xAc9GecD3Oo21T+jOz0kF7nOy9ff75/xZT2/vEbOCEeuDssm/ZwYWjQ4IoqP+vSB80ofOKZayPjNu9S4iLtqTlQ</vt:lpwstr>
  </property>
  <property fmtid="{D5CDD505-2E9C-101B-9397-08002B2CF9AE}" pid="7" name="x1ye=12">
    <vt:lpwstr>s3NN0U8MCm5BULWs0e1uuyJzzFp/s5FL9FGWDdLMjMkZyqr4jsvgyrzBhfxglLXBbHOETfn0LF0a+Zg4ZzmHoAzBzHpFEQYkIqzuJkQIiVc++aP4gHB5c5wRVKVC16BsUi3Ew3WtAoghw2MdiGdcGfeVHxQU6OVxaRplyVlvp2qnR/1U0vZ1S6PinqHmJfnDrhMWPYbnIL+zo/S60JMPtYH1IMEDgzAbaBpi6d1Fiu4Qt5o1E33UgMaa+ItSxNm</vt:lpwstr>
  </property>
  <property fmtid="{D5CDD505-2E9C-101B-9397-08002B2CF9AE}" pid="8" name="x1ye=13">
    <vt:lpwstr>A3Ia+09LzhaNYRfw8WXOR9lDhlIhnKqaWfLx+T8zl6epsBQRWV4MguW+e171kBC7GUfQ7aLD07Tt+MAISfLFlsZupJQ8V4CRmh0EgrnVqJT5QxiEhwB/Puxr1DP6o2/gNaL1MAGKlp7bEvNyauOaGqyztosu4r6gwKG6t0NYleptSP1wCxB/YJ7481B9W5H7Z6dKaBFWP/53qSp6D2yP2CDstfjSKp1GtU6Hxo+m/hkuLtI7i/C93eymGbg+cW7</vt:lpwstr>
  </property>
  <property fmtid="{D5CDD505-2E9C-101B-9397-08002B2CF9AE}" pid="9" name="x1ye=14">
    <vt:lpwstr>YIjnpR5TG16dGa2QI5FS2cDDxLQ4Jo9ZeE7PjISEsUCtvQ8Ql3v5jlBRNBkn0lMvCmkhZNfMZv3IiR8pnMOeOZiKf6K1Q38QgKvLnRsS07BvCfMHq+AmGogHbhMS56154XSieMEUUNnyfhSNnY+Y91N5SVpuJ+Mk9FLM6U4Z6eCLJe1RGesy0Qf0kec825PwDYuMfnbpGQHVDFO9OHRo7F6b+4Dt+CEu9rJ/sL0kk6J9WF6vSica+a9UMt1m+IF</vt:lpwstr>
  </property>
  <property fmtid="{D5CDD505-2E9C-101B-9397-08002B2CF9AE}" pid="10" name="x1ye=15">
    <vt:lpwstr>J5N1yTYneQJxtzn/MluBr1Y58xjgyE5PRowO5vTeqNapcVEN1i1bfP3+MVVC5uP48ykWVdkXvbG6ALjjhcqwMXo4PLSaIa/Ba+32PiLl9jzc/B5Hk5Prp9p7JJcd8CXNN2baiOV8JfN6RWY9EYKc+SEgI2E1+RQQq8cN3uF4l9dFsv24q7Vyiaf5mzD9xwanHk6PBdsX8xa10/CiIPVXN9zvmUCDs8PJG0xgvq2LgFfgs/Vxc5Ve2uqT07fQEIA</vt:lpwstr>
  </property>
  <property fmtid="{D5CDD505-2E9C-101B-9397-08002B2CF9AE}" pid="11" name="x1ye=16">
    <vt:lpwstr>2GxJkcBmLSiJs1Xo9/q8xf1eVG7riJzTqtOGQzp8w+N8HaXww9yIiq/HSXbhP1TfDW9az0i/oASIViHxrkLhZI/C/uLi1zJZgue7jsmjHs8xXvM4QNoVJS+9sIj2MJQ3OperaMNBRGtlQ4KoUKlNaRtVLrIZgDibcPwuOVcjRPigUB3co5jn9+88PG2bpJhmLCq3q8ccqUcBGDjlf6+e2GaOPgk94besbK5N9Pw7j3EEnx3/ERRpfvsg3HoPmJn</vt:lpwstr>
  </property>
  <property fmtid="{D5CDD505-2E9C-101B-9397-08002B2CF9AE}" pid="12" name="x1ye=17">
    <vt:lpwstr>UqUtaubg9q7vbpQpjoz9dnpGa/YbvPIalyvT3ANEMXZFs6ksfTjYgofIhcFCRacoRmJQgxeST2YYRhvG8tESEtr7SGB3ilUd4k8kW7G7XVahg5zOpQe5bKkwWJtc7CpSJAh8ohLSTbyX4wF7uMsltyRLbqqremT6JO9qZgE155NUePQpxGlv4V+hiLxAfDK20C8XEdyp916vpDIF1KJRN63zgLD7Jaydu2VvbezsdjMbTY3JsUhn5OND3ZrT0vM</vt:lpwstr>
  </property>
  <property fmtid="{D5CDD505-2E9C-101B-9397-08002B2CF9AE}" pid="13" name="x1ye=18">
    <vt:lpwstr>XrNYPdvlgB3Eoh5AUQSlbNpUSFDeq5Vzg05PxJz/Lh97dSabtV4UZPvNOwE38vIsmOEQpfzmlFd7ot8LOSUuogFJ+aSGY8p8E78SJJR0E7dGYv23Zj+SDAr1j/zIECCCiid3Rn6OisZWQYAdMy0AQ7YbaAtd/Q2ZE/kYlBL0Pbpg87c0FlZR9zMQvvxT6RWoWBPZOTe27wTj+vzO9FmryZoJY/hUewlyv2Q/G5FSYrR7gBsdtffiVl7mc7v6LZ8</vt:lpwstr>
  </property>
  <property fmtid="{D5CDD505-2E9C-101B-9397-08002B2CF9AE}" pid="14" name="x1ye=19">
    <vt:lpwstr>H2u1VAHHzdJNq9xPYN2J9wyo9RNHqvV8Exid+1SPimdUrIxVsSuVrpuk9SiySW9yUY/0iKcQzNQrUscBoUpubMG8Wawd2yK71UBpWopx1FirGgG5/hLj+JTgnk4lsgKijWgaAs+pGc37fChkPqh6axnWAAt4LI5R2+jm2uFZSqtDeNw9S4U06KtSHlkdiESOC+9tOU3jZIwrqpP4UVflw+Z2PqZQOnC0hUv66fM77TbnOlwJje7d476rvWb/HLE</vt:lpwstr>
  </property>
  <property fmtid="{D5CDD505-2E9C-101B-9397-08002B2CF9AE}" pid="15" name="x1ye=2">
    <vt:lpwstr>clo6dYX1JODlR52PPk+4oxTAeqTVr2yLJ+kPNae20KOjjaYl6fcnm5t1kwBj2cpwzKy8IxGeZIKMTBxi8q6ttJbX6IHJkumCEJFGp9M7/Z92hfhFGOLeNVXd9zu2aq7WUB1tZgstiKIa5wy0HhIxeXFuA6F5Rkb50dSD7Qbw5rWWCfAEpES0HN6vpS6xi3UnQymS92ZgVNUrljFgH45lawCnFCnlG2Du4RkemG6YdLxymqbswW9LugRvRyrZOWI</vt:lpwstr>
  </property>
  <property fmtid="{D5CDD505-2E9C-101B-9397-08002B2CF9AE}" pid="16" name="x1ye=20">
    <vt:lpwstr>DTl66Xm+EHfBy9Ixa7/atUtdcLGTrHT3i6OYSlLmNS3uwABXCqjjqd2xwimq7/e3df5Wx6V8l1Avh3KI3WMke7w3NXFO3x7x5xyVnoXPwHHiH+k0uOQPbxdBRwn5XYVszelgR8kRnEAijYowrBYBvQzjqg+b/OpLhWNIESQ8veg1WApcZBFf32aRYx1LFGBeLGxQMu/U007ojnbFp2vVCWQyWC7wda6qjjvky7givr4JfJJTm9gB8qP1tjGDpCw</vt:lpwstr>
  </property>
  <property fmtid="{D5CDD505-2E9C-101B-9397-08002B2CF9AE}" pid="17" name="x1ye=21">
    <vt:lpwstr>kee3/CF6UnFJVk4pwVGyHrl7OJbP+uQnwxRq+VPcoeC8rvL24BRNY55hdnZ6UYVEOXSAYJubBG0ykoPoeEW8GjoqGkEabI+2LWj9YhdrcluYXj7SlSJTamuBJxPbBlRrvTmAgWuxDGWMVhPBvKzNlU7RKLXLEUuIm5qlOp7Hr4zfzJNJwz4FoUgNGktzLdD4nJ1IXFLLgla53w1dxqq1qcohog2nUg876Z23lUX2fCEjUL35bUnI307S7Ty3VW6</vt:lpwstr>
  </property>
  <property fmtid="{D5CDD505-2E9C-101B-9397-08002B2CF9AE}" pid="18" name="x1ye=22">
    <vt:lpwstr>kmiQT7ZFLHPyi5WC+Zbnu+ljXTOfyIGuU3b/0OPOJNwJbZkxmfF55J2vj1MUrKwC98Wt+TNO94nHmmjHukzqIvrlKdpgDCCGrHVIaUxoG6LL3HzKuBOxjb6+U2D7UksZGJ7InfRkafMjUwhnZBgS6035TyEoCoeX2/BEbehtQCnibmUn76R+QGW5XqkdCLfkn+BnJda3eH1u3zTar+F73T69AE6hucun5vqoxfDHKwX3qumCPRqe5l2QFTE3VNq</vt:lpwstr>
  </property>
  <property fmtid="{D5CDD505-2E9C-101B-9397-08002B2CF9AE}" pid="19" name="x1ye=23">
    <vt:lpwstr>9HKzltY1lDS5u/zCWAdTK+qrM8b7KsqNe7qQel9U9tpsX3UJ/PIBmdB5aezRa1xgrn769p+/KXuPsF4u/5MYbErom9/jB9XL0dZ8OAq3hwtgQIybA50TPz7ChHcrTJMKCat+j9cjWOWlKupWnd8konaVFQ8AZUDMkHvqkGwf3KeOe3k2AexLNoQ1ZprbS3l3MC3z2ufxS6dWwa5ggnUqtr5Y2EBPVNJNsmQ4IecMfJVBSu5bs/rUvKpHGSQAVbv</vt:lpwstr>
  </property>
  <property fmtid="{D5CDD505-2E9C-101B-9397-08002B2CF9AE}" pid="20" name="x1ye=24">
    <vt:lpwstr>FqiRsCHIILKm+OsBugRAv54GJLI0dKDPFZ04YTi1DtntusPXqIC4xEoaZyjaRpu9/jAweG/Mr+H8qvK3kqf5DcI7Jbg2hFoZ/bTKSZf4R1h6DHTXL+TzAJldn1t7LGW4GPF1dzTTt8pRPjM5PNG6QOAJCiwAGs0rMDxsWcrifRnEfb5UAUxDg54vLds4PWyE5C6Tts4lKAsBZH9mHr+eW60BxkCIeUeFJ+JqVB3KZKlyZaegtvc+ZkC9PNoNHc/</vt:lpwstr>
  </property>
  <property fmtid="{D5CDD505-2E9C-101B-9397-08002B2CF9AE}" pid="21" name="x1ye=25">
    <vt:lpwstr>mYKRk5QZ8jWzveqveIYYA1d69+G8apiR33PIuB11XCRqoGVnP8Fo3U/nEIEdfj8L3BnFH0bXt69R4bzvprGQbmib9ZxIqUZYDLX1z3vm01xe2fX/vaDN+jOujXJGQnXkifsVfmwDnFxGM5ZIPKvzllhPeuqdh0TRlkcaCfOf/RsrhWkPwHRJXB1TL9dBEZttodPnjm07dcB6Mf8Rxjnuh+JqfeTpjt0z02sPqvt+FemH9Ti92ME4Ijgo/iWMtSw</vt:lpwstr>
  </property>
  <property fmtid="{D5CDD505-2E9C-101B-9397-08002B2CF9AE}" pid="22" name="x1ye=26">
    <vt:lpwstr>/LAfsQ23DlPH1E4Lchd92pAC8s/XP9tgNJlzAq1idx7ACgwsuo0Zmvze322Xyqh/PPXX5PxN1smUc3TqGCSjtTaTVg/6I9kKvAvTObmVYyYTRATWjitoVTpuj1Z1Z9ewaCrGY4TRATPoKfUf2enYi2H+pgg+2FmfRI8YxkYA3eev/Jhxz7uT8pol3rldeFeyLy0EGcRDcfQ0Zs9l4hkbPfFKtAg6bqqHtLA+O0Eja8ylYxce7PabYifoFDuo1gb</vt:lpwstr>
  </property>
  <property fmtid="{D5CDD505-2E9C-101B-9397-08002B2CF9AE}" pid="23" name="x1ye=27">
    <vt:lpwstr>V0BGqRnqulCzruFphGlotOwoClMzRhfDmenlhsr4ITBtMcwMfPH08B++IzILw9dCb7ozqt1Epq40L3fdUy+aIFcN+VQXC6mPx4Np+1ZWLRVXmjaexTzPwz4bBRlm7aHLeCO+0eOQossY83WAfjZnN6vFdVJCwCzgBcla+h6i8I2Va9mCOrriltSCRQuwZxfbGJ97JHFx6vBmB3WlDlYb8ZCMKNp+vPtg1DEiVsXjf3OGR6a1wnYENSkx94FuI17</vt:lpwstr>
  </property>
  <property fmtid="{D5CDD505-2E9C-101B-9397-08002B2CF9AE}" pid="24" name="x1ye=28">
    <vt:lpwstr>o5NxEOm7mI+Ue58kJ7Pf9pqeKkWR3ckMVOUHU2zf9oOIJzYGKwDFyPggku4UjASQlvFZHcxmH5yfnSQNkftCkqE+ZHjTRz3/GPDqcHYYjd/6F4wxwOCmjLkgh21HQGd65IJre8vMUT4H/5SRkUj9035nGouN4y6NWrhgq3e3p0TCn4bQDGDfY7o92VDXCsXCqHDmo2ICwppXuIx9bGdkkyiYHddlUyVOVTv7rWmRnk4GZ65N65KiMFEpWT6qb9k</vt:lpwstr>
  </property>
  <property fmtid="{D5CDD505-2E9C-101B-9397-08002B2CF9AE}" pid="25" name="x1ye=29">
    <vt:lpwstr>7w3Il+d8fUD+baJ7cJmEd8lJBymzFN8AgwtkUuWvudNkyzNS5glwvqwWBIasYazNy3gw7sPL6E4EBGmWAe3KAiWRrOcEQ1U6MlruKBit4vovCIrbQtzc5DQGIjFLIdJYjaPOAR8fJM+DIiD7eqDtVKcu9Jf5YnwjXi0s1NBmZBi9MTNkQiRaLoEgs+wlrj4ZK2Sged/OVtCszTt9NPsrJt7hajNYz7EdtAkRzBCCCdhSg9hEvXAI2IHCIXlGgbE</vt:lpwstr>
  </property>
  <property fmtid="{D5CDD505-2E9C-101B-9397-08002B2CF9AE}" pid="26" name="x1ye=3">
    <vt:lpwstr>/TaMvRr0qJVWpT5a6sYYiKR+FyfpR4bwDIxzaS0eCwNFOSX4iudEwfs9eIBvYOLCqzEHRJm2qT/5Hi8z7pEVMUlfb8belS+/aYvK86gfK7h0+teJahrc5cedMkUmcTnUB/e70XeEx7bd5xLJd6mFBwOyhY95dWkIKOR5OznATzCnDayFGRbaqBRNM8HcpXS+SSbPapFn2IkFYAALg1BkH3glHC9AP6icE55C7XJYW9i5WSSZNB74Htd9iA4iHcY</vt:lpwstr>
  </property>
  <property fmtid="{D5CDD505-2E9C-101B-9397-08002B2CF9AE}" pid="27" name="x1ye=30">
    <vt:lpwstr>Fq4jxoo0I/OuDOON9IOtQGIM2Jx/AbaJXmVuJ7CngVFjFsUjQzTUmXRDOKYVte1CmWYGes4kXYktLaZR9xncPymVdkcMwDMB76BZx+YbT+qGZG2sc4ENjWPikt1Q/3sBRi3x9061nQv+aAA+PwNU590G3/jlCPzRaGqeFZr4hAoUK+cxYPYrH3E83FPWOLwtv7lVwXsvxyzRrYNz+HFSQe29ib+2iPELCTgjmOtm+cDBS/h0KMANBiHB0LG9E+p</vt:lpwstr>
  </property>
  <property fmtid="{D5CDD505-2E9C-101B-9397-08002B2CF9AE}" pid="28" name="x1ye=31">
    <vt:lpwstr>LSIcReA+1q6EmPsoKz0aJXA35iCAJ6sA0TQLut7I4slublYfVeteju/r28rkemzfBr/tXBxKFmjlMWZR6ATISSTymPym8doZ+9CuZ1dJAlE1bb+4lujwF4ua/z39QMipFTjGzTstBfT4G+Y3wc7jl6kcplF0xIf8QvF1e5S14DVOLF8Dpl4ANkCxadf5vJcjJn/eoBtY5Brsg3GE3w1uCdkMxQ5tAeV3Rlm67RGe0xpHD8BrjUrzoZUp3el28wP</vt:lpwstr>
  </property>
  <property fmtid="{D5CDD505-2E9C-101B-9397-08002B2CF9AE}" pid="29" name="x1ye=32">
    <vt:lpwstr>lNr883vxMNHE7zfqZzL/YpeDlPZ6Sx8oMplmrHuesWF6kfA0saxh9L0OZIQV7Yy246dpKkLkySBv1PgNoNCmm55+IXBYffcUfzJdKBHdkunWlC5Z1DZcs8xH+9LQqxhbZbsI6Uina6uITbIh09EXJCwCuzjaHfCt+tWNjyB5n6Etxg03qluu9+fr0nRtJtxLXjHwKa2vWFo7FN+Cr57jzoYU6e91+IlOYNrsiulYw2gZhhLc7CmG00yOqjmg8fi</vt:lpwstr>
  </property>
  <property fmtid="{D5CDD505-2E9C-101B-9397-08002B2CF9AE}" pid="30" name="x1ye=33">
    <vt:lpwstr>tq3ZTiap27A4cWEaL4XzUqBOzGvu+L5cMkVk7xQbywVYcDQMS4vabVwXSv+6b4L+byUPowggJtYkLGlU3cwY40BNcETuv2IRz/SWFAkgJYjx+R4ZPgXz7lkn8geSBTkM+J+mORu0QfsJutQYCdFwDaraVw7W3WPLRh3d9k/KmWYwIG7WRL1YRdROQbmm4TAkXlYLQ2CwwOPz0hNUxGHdWC/orvqJj8ORSx/7+TR4QutywMI/xZ3TXzwV0t7gEax</vt:lpwstr>
  </property>
  <property fmtid="{D5CDD505-2E9C-101B-9397-08002B2CF9AE}" pid="31" name="x1ye=34">
    <vt:lpwstr>WxRxhMNAwPtQYpD45TX/U6b+Me5KVrJI5uKVZ9NHg42QQyH09ZDpVs/cyVxxiDlnJzGiGGkfwx3Cy7wx5IZXtbeP16/s2tdRKuu6GMQweKArFhniAxYSScyef1d/mG4YT7is5o7BKNUEQarJ3eHF/D4oU02yRZ+mbtTzn6s9qbJfV0uVTqxHoYP24L4yQ0zyYLFnByp/Rs80qL7SfCBp8rA5tlHEc2ekfgjSvIeYvV8Dn3JYZ9uUVTPoRp7Sd8U</vt:lpwstr>
  </property>
  <property fmtid="{D5CDD505-2E9C-101B-9397-08002B2CF9AE}" pid="32" name="x1ye=35">
    <vt:lpwstr>a18rdPoyhTb9VHWRdGl+O1oxAJSlqfDnGb2y775CzcFeWm/0rM0H+r9+lxzg3mr2iByH06qKENO4HjEUvz7/Xp5FLmHM6WiKSLjTXKJ+eisD6zykzFGFhF3bJnM5x6j3TTXHehExUf9jlsnf8Q0K+s49O1cVfjWvRj/o1INNMwMx5Kr8YnRcYVINhEaSgH6+7dphj9l5VE2zde7AIy0ei59odBNvBe246E0a3uyb4RDXOc5yQ5+oZuI+yzsXgvF</vt:lpwstr>
  </property>
  <property fmtid="{D5CDD505-2E9C-101B-9397-08002B2CF9AE}" pid="33" name="x1ye=36">
    <vt:lpwstr>OIF5tBNywu7hKgW+FgiTQq7vIIGKv9EkNzOFZ4Troeg5oMIEfq9Bu77F/Nbd6RNpMWiFPw3JVecsgroGfCJpIw3NlesISsd7X/RkjzqjInXe3GvGGS5fyPqpwUgfTjnF/bbFVQUuQ/zBlaKd2+R+FHwtgIY9XSiA44fw7+Mnd13TsML3uJjZJGF6VfbG3sfpy9q2a3dS5ryvm9ix1F12w2PRjXXZWDeoyARyFXuTeJ0W2EKDdwQ7/H2vIZGbU1C</vt:lpwstr>
  </property>
  <property fmtid="{D5CDD505-2E9C-101B-9397-08002B2CF9AE}" pid="34" name="x1ye=37">
    <vt:lpwstr>uN1hyjs8Ud2YEgC8dtMVy2vQryYqJV2yAGALujaRgnLWJDK53XlncxdjgPFKX8mj4vN1M9dZ9gT/kWe74RiQsGQy0lhrtnwN7WfqDXK/nPXDATDHvNQpZd9WkkmisBITTq9VAxC8GnY0YMxX6Q8QXkvBCgV1GsbSGaV9rIXuTEYKOWjyZBJZYc4T9XkV1Q7hdG5QPfxi/rgGUaho1qw2VBEqzpxTuAQ8xOmuT18guShwh0cFeeeZ7JuBJTzgAdi</vt:lpwstr>
  </property>
  <property fmtid="{D5CDD505-2E9C-101B-9397-08002B2CF9AE}" pid="35" name="x1ye=38">
    <vt:lpwstr>MO08qrOLM+oNtT9qB5xCguDGJfAIVl2x2BOFckEYoG3XGRxB2oQkd+g20D4cTo+NXTvGGbu0O+Du3ZyetbM+ZrSDOo+dHxlsZlEPwHNTGG6gPedGCJnZbpSnte5WXoQiH51C4702CRFO8NF4vDckOqGeIaZtpS3oIpjixERfZBhVz8WVpOZWS5d8x9ej6SkDP4CHk3kLX71qiKmK09NMK2TUmcoilOaomp1P+4wYwn4bfD9fc5bLUC0UrwXokS6</vt:lpwstr>
  </property>
  <property fmtid="{D5CDD505-2E9C-101B-9397-08002B2CF9AE}" pid="36" name="x1ye=39">
    <vt:lpwstr>wTOE/tI9VSAV7yPbNoQ9leCVMLBu6ou1J8BJmrQphQdAB/RV3CPehL/J2BVw4TJvO+yAGWxIlgKbq1c9GVqCR04ZLiqTuBjeS6bW2h6lIW+OzEYXzalVkKYeNi0hq3vuSbuMLgNR+Lg47BLvzzbir0RrGafxVPql9X44T548c7mUU27p98d/qSpCQ62S20ObwFDjcJIP81giJ8Dt2yxvt0/4mIUbytVEc4PtspBXjep2NFhFEWoqTge2+RCOVes</vt:lpwstr>
  </property>
  <property fmtid="{D5CDD505-2E9C-101B-9397-08002B2CF9AE}" pid="37" name="x1ye=4">
    <vt:lpwstr>0vLtQvkkeLVm9Wd38LQ6oTFonOk6tW8/4M/0MJdvwHH70/dhnWb9B2IFTOe2uAZiPPXSyoYy3LZxnqgsKkmR/CiE2+eiItxyIQfsaIWpOCDZ0eHUIRD075CoZ7qrFvw149gVs0RNmUWbI+vHNykNW1lYfLaPnACE9S+Yn/tHy7n2bPi7wdaBJxInhT9xzyea3XAEXug49sJtoX8317uihXOLFdAKKEFlU0TBqRgVhvtZV4tG1NTRsCd1/wCMlxQ</vt:lpwstr>
  </property>
  <property fmtid="{D5CDD505-2E9C-101B-9397-08002B2CF9AE}" pid="38" name="x1ye=40">
    <vt:lpwstr>p4TLJJOSZEEcZjK8Cu/RIJfIUXY/7U+Qb0aL0KjxzInKqI4KQpeJrXD1y94D2bSc5+8auS/6vzh8O9oZ6x93RuhzhRSfm0132kl4J9CfH88p/QaJDlOcCPKVyjS9ovQzZ1kN0RDptpPEOxyPHV3Cjei3aHCQ51FZmtpQdaPhO+UjlJ0IubNABmGoJ9vxOjoXknWZZC3cjCaCXzxxR11HGswW4VeXtxKRD73tkP2UW+LfeISzeDF7tXnCM14U33L</vt:lpwstr>
  </property>
  <property fmtid="{D5CDD505-2E9C-101B-9397-08002B2CF9AE}" pid="39" name="x1ye=41">
    <vt:lpwstr>00onhoE+m4httSdSQs8e95iwzWXpQW0rJSmQXh0+IEep8DD3guk5EDCFcvwVaJKFtiTD8M+iiksKSI/gFAA+O/rJ47W9zLpUMWJJXYQj1F58L5TuZ4ij0r+87R5pBs7IH9Q/Bf+55kYIb1zRSJr7/MWrJO2aKgcsPdMy/RejtvvhqlXsRVYL2uDK7pbrapTHBdpMrSEZpgYaig38kQvnQQVtqhum/24ijUbjjRxYWcn+5tLe8tCmB8sDRjML5+8</vt:lpwstr>
  </property>
  <property fmtid="{D5CDD505-2E9C-101B-9397-08002B2CF9AE}" pid="40" name="x1ye=42">
    <vt:lpwstr>0rXs0B4+/BnCEoK0bRZzDJ+hSikvwn0b71kLV0Fyd5Y8OR8j5auPSwmwrRJI1VEOftBWixmlGtXWXHxs+YJcKnxkndytlxvuflB9PBAwrq9pLx57YwYYToQVxTTajLFFKXr/L77JZ97k2/h6ij6Xs3RHSyx4jLKxKafxGhUHi8JQCnQVp3NcCPbD+J+c2qXx1u7AkSTJ/ijztVZHVJK/DJM8rsyDJO+czu8SiIPtrWoK9Z+6I9NuzR0UiLdcDn7</vt:lpwstr>
  </property>
  <property fmtid="{D5CDD505-2E9C-101B-9397-08002B2CF9AE}" pid="41" name="x1ye=43">
    <vt:lpwstr>lG5kfReT5fwE6yq4AYJ0i6ht7Lz0Y9M41+FKTszn+bUGCA1xwaV29gtyw9kUhjxi62l6ZiUWW/Zbxzg60AZZUt55svIRau9NdPupW6afXnMxoYyi4QNZItHcVf+mmsawSyiJ/dGgKaRuZyu7GJrEeUSXummL43225P2DIPiSOCD9ppJaq06ZNx72ORXTSQ/ke8vTm+holQ8/tyiD3yvXkrwGhwYbBhWoyjCN0itOkWXVfz+QMhOFGBxHNcrj34u</vt:lpwstr>
  </property>
  <property fmtid="{D5CDD505-2E9C-101B-9397-08002B2CF9AE}" pid="42" name="x1ye=44">
    <vt:lpwstr>4sAV8uK881pUGTX42cWj7vOgRXSwmx63P9q8uVnNCNUzA7PT2sZnmSMJEK475Um5577AkdoZedrHJ04B1Oh0g5dJlcCYnc5ZnviC/dgbSJE9Azp/ahBlEXYLUASIhflD3fyJyfe1ejafl1vdXaD+tMHBtpQYQMpMRvyIhwdAzCgV/+7ArMUkoFITI/cvyNUeoEs48RXRZvSM32r0+GGeVQGWBpqHqFUSbxtE8/d7t1jr8WWe4dPdii510Kmwfxw</vt:lpwstr>
  </property>
  <property fmtid="{D5CDD505-2E9C-101B-9397-08002B2CF9AE}" pid="43" name="x1ye=45">
    <vt:lpwstr>wBw+LyeGL2AGgTp9BF9TvpThQQLGeIs1DC/j6pyZO9Qqd4xuntKJKnMitTicpz7fZBaB5jxB+x3nZRlVaMvGbaVQ+GN1dNZYmaFIhf0BFmi7luxt28StmfFjDE0/fXfG7n0ZUU6UgvR16psW1ElMr2RRpHr19WnJ8d1h7u1QFWP3zOcOhpqghLs4+hM1IMqfbaXb+cMWxW2sJ8WYEVZ6FsA1ON9mfThRiBg96gzEKetlktaF30CJhahiBCruyq7</vt:lpwstr>
  </property>
  <property fmtid="{D5CDD505-2E9C-101B-9397-08002B2CF9AE}" pid="44" name="x1ye=46">
    <vt:lpwstr>FFf93Tz53Q6EZNT11VJfJ5XwXTz+cmtJI6TICntyJXjtClnCktk/3zKQ16OzC8QIQccWLHeSt0VTMQKNZxgSjawmVtwb51NmZNB9zuLdwURuGe2Z1HdiHfYwckQbPGZZ/mUwrDPhOCb6+KdIEiPbLYpFk4F3Vk6JB6KfBzNoKhJ9zZ7Um4RIwR95UvxQGRbsXT8M2VfrnifxJRauh18oe5hWCFPCJ56NaVf3NuCpkPVXvV5tepcF1O4ogDAIHnR</vt:lpwstr>
  </property>
  <property fmtid="{D5CDD505-2E9C-101B-9397-08002B2CF9AE}" pid="45" name="x1ye=47">
    <vt:lpwstr>QNeU0f3REDHAxpucmptbrrBlr01dcWFRpeAHc/9s309Y7gL0ZBBHO1LI+k9LAZ7OsXSaY8DOPPvK5xFrXcOd3umtEmEwaBnxx1JLvMdiwqM0pvI3vCld/N/i5kGJ4OHlv3OWJawUpyM7ue1Z6nRjaQZRNWRhKxAMCX6bu8QOGoJS5jsUv7FpXYooEPOH/vMZy3rYKuQx1sRGfGwJCoNYA3S2PjIp1zXcxVUj01FrVcWtfWC879nt2madDRrH1gg</vt:lpwstr>
  </property>
  <property fmtid="{D5CDD505-2E9C-101B-9397-08002B2CF9AE}" pid="46" name="x1ye=48">
    <vt:lpwstr>4oQ1LuaRAOcKMacdMEiSYO0lZJvpOHjfOoGKFNZeXo/bczxD6Ksp1hBD/5gyfAzNgYGap1dewGG1RlV6N7A+030Cb3U7DHC188K60PciLXNfS3ZBGJnydxVPKIXp+kP+XC3I6c0QE2aY0q9MfHWMV78lH5HvdfDP2Y7m/XhfOxrpnPQdaIDAW/JJ1KcLKlfrW7V1CIWO8JKVSkN6eJP8uYL40u6pEYdIAG9oIBiaSf58MRDdCaTGtI/0mqEPpJ2</vt:lpwstr>
  </property>
  <property fmtid="{D5CDD505-2E9C-101B-9397-08002B2CF9AE}" pid="47" name="x1ye=49">
    <vt:lpwstr>aXnNq55SrveMyA8o69mcRnhVqWZELb/G1inEr7zzhYu0pFYEuKaMSuPfqZ3kh6pg4GNpPRpcsxvKZ1B7VzMWYh3NHK1WhubisWmtqlh3QL3c+7stNGOAwV7SpuH/6x8MDXk9ItV0SQUrd9ZkrOpGkMmYrLMGEaVxszxtUTBkLU7lbKJSvcI1/J5p44939GHOai1A3l24fdpoA38mDowcFBMfm77vxK565iSzKMQcNe8D7pYX+ASn+240h01qQFK</vt:lpwstr>
  </property>
  <property fmtid="{D5CDD505-2E9C-101B-9397-08002B2CF9AE}" pid="48" name="x1ye=5">
    <vt:lpwstr>4fEOglPpMutLTWrYJoj5s3FgQ6nNE7ZjWfEoQvR7+r6lmd954+Pmwm2AxsEL2pXw+JhuIIgUicTxioA24ZfokNaPpJtEGu1LN16Uz2jbXroV/HExSk4p0UiKR1cYYgd1ASyg/1w9OXI8ujrkH9n6+OEMJsQFQCymAM4FakF915X9lBewqKwPKDR6CBmzNKgQXgX9INSvor4nxEPM5GuJHqBEK8b0yL7twyKXK2U4SSNd3AS2Tc7s5NBDLAWTjzk</vt:lpwstr>
  </property>
  <property fmtid="{D5CDD505-2E9C-101B-9397-08002B2CF9AE}" pid="49" name="x1ye=50">
    <vt:lpwstr>0m+xEB1gF2K4LCPQjLz9Vle8/2gfoGBbprumtXZ0wMv3g3Fy70kJIopuRuD4jIf14ajuQkALAthzCe3pY/ge1RUvP99WoZWKrGPO9GFQKOCPxogbaV8su8ys5tWQA2g1BDhGjkMtmiGu8Vj+N9i8ytDNumRikULXX/xPzdrIb+vp3liOtO4HrX8tlvmY3QJVDhi+nA+OnzDf+EzWn+Lva7Mx+uxL9puwNeDLsfLFXsM+AvRPkMln6+xQyokTREy</vt:lpwstr>
  </property>
  <property fmtid="{D5CDD505-2E9C-101B-9397-08002B2CF9AE}" pid="50" name="x1ye=51">
    <vt:lpwstr>9X+HHkgrqKcI4L88Zu8kWp2UHTh/X4UigVFvS2yY+Axf5pbdaAP2OZUHvb3+PWRoMIgNNftps7uLOKQSyt62aO1WF6uWHL2r1ir5/ZttuTXKlu1uFermqqkMEi7XZnPpksvHnlp5vpH1Olg80XAgRQJoSGIfBZWidjG/GquXMDGAnraoym7IO8SoIZTHpERW3QRc51QNFGlOhkrj4MbCd1vE+aodYj64U0s8X7/0RmslHAgfwuVpi+FelN8aDbl</vt:lpwstr>
  </property>
  <property fmtid="{D5CDD505-2E9C-101B-9397-08002B2CF9AE}" pid="51" name="x1ye=52">
    <vt:lpwstr>m8YqXQSCNOL1Fj4RHbahOv0aU2o90wwQiTZTxr+S8HX7eAv4DJABH5ygtsaHa1O9rgSFUrm8YWKs5IMuPGg1DV5HzteWM5oWdI8pM96zXWFPSCMr3YBVsbTv5/gL8KZWA0TVRNd7Vpa1KoVvysFeonZ+yb8tNo/7S3SULdR6JTPwmfnGNH4ljF6BxNo37eEg6GtN4eMEw15LB6MhuCSEwgaIgl+ljr0vwzHtjdwufnQaKONtczqJmAkNVdO7Pre</vt:lpwstr>
  </property>
  <property fmtid="{D5CDD505-2E9C-101B-9397-08002B2CF9AE}" pid="52" name="x1ye=53">
    <vt:lpwstr>O8zP7UZ5a2MixtcsmWjhOJBS/YL2YBuzT7ZoksvdIzOfnXgC298rjzcunG9s0vLIJZ8Dw63GGxXbpGJZ9lHem230Lsmm9EjdRMv2MWbkVo7gp5Ium3ua8ZhnZiWmSCqD08E02uck9Rs/TEdtzfeB+NrnloK0yr4/V5SZI+WnVqSURQUHH2zOzJCbXxboRtcmY0rMGK8IRgu5zqWcLrRxk7obiMy/dvp3oq1Db4vkX0xK4giXkx9bdmI+lhQSmUr</vt:lpwstr>
  </property>
  <property fmtid="{D5CDD505-2E9C-101B-9397-08002B2CF9AE}" pid="53" name="x1ye=54">
    <vt:lpwstr>PEByIA9QaURLVUEMQ045eXeilk18YatOwkgG/xj9rTuyOfcFQF8KaA3T0OVQ5EAARBNZmWboZImGR5P+7TGgFRIGg8Y3dQPzovR9FFf4EWDajZOd2ChXZzYgOcWnZasdWa9Ai7qwyp16y8Ih2Y6zX4g5llxqJzLmgf8lqGNpTlJqYNUxlj9bglKEnrFvo6P7gAqVsgQEbicA2O9UbjvFfD0CATmiQY4S9ouezJcpInSJ7eXL/d+7KDpCq0inVMa</vt:lpwstr>
  </property>
  <property fmtid="{D5CDD505-2E9C-101B-9397-08002B2CF9AE}" pid="54" name="x1ye=55">
    <vt:lpwstr>cD2nHukXy0inxrMwSlYMM5h8XY0cwM5MA8/6RejkSD30VqwRpT6BinYDPqZFR4dxFQ7qy3jqdWX3eTL8O+qYsjeE4fV28aRS9bM/hJJSDjvXHIe2n8wlty/oew5AEsNqyrE4csKdGsUD/pheJLxfgXnOUx27vn+WTPtqzO8TT+aiFxYtDTzm5k4cEbV26fHXJWjdZKFL1454WSK/RSqR7m5f2kmqgLb8vSmsLfXFI7ilfiXZL9huqM8uMmSZ2B4</vt:lpwstr>
  </property>
  <property fmtid="{D5CDD505-2E9C-101B-9397-08002B2CF9AE}" pid="55" name="x1ye=56">
    <vt:lpwstr>mt6gQZZI8pqfypmNwXjxB/Si1cu9h88+JUcerGt6sfheGccfE2bSNi4lQhwS3pTODcx4KVm5zK/uXaU4kPUXs+xwtN8oAyW2RGDGCYlHiNEl+OJjLpGQSOT8Zxy3z85c7GEK1gfJijaJbq7JFsYBHWi/qfQqiCuEUIog4D5qAoyCkvYjjzCQZiXV+4k/AXBxMN8Jsddhy+KAsGT8OTDGcQAz+zYWyfUsd0fElmHB3DL4T9+W96avlonHDQb3cBP</vt:lpwstr>
  </property>
  <property fmtid="{D5CDD505-2E9C-101B-9397-08002B2CF9AE}" pid="56" name="x1ye=57">
    <vt:lpwstr>U3CHoUwtetDEN6pt/9qTwK6G4U7Kn1fwhlUmH2L/fDPxrIaHAmQcLWFqQ7nwnZ4ZKWqaghB5cyGQCMZ33mdxfP4WRjewBcr4hTHyhLOvFvUXpUMCv4wJ8gOJ1mYo38lGuJvOhCu2I/ToTd8nbWe93VdOqr5fVqJPw7NUoL9fKMouiUyuXfdpNErscYblQ0Bx4LX5a7vK7/DV2orvkT5zFoppmVQk5hOnIFXSokuPoVqTjHpfgwqcDK0xxaaDZZ5</vt:lpwstr>
  </property>
  <property fmtid="{D5CDD505-2E9C-101B-9397-08002B2CF9AE}" pid="57" name="x1ye=58">
    <vt:lpwstr>oeHjnFhN/RlwXKHT5oyxpW66gIVOX8/SW0YIvbqWbkXsQjCTMMS/36+glvICvqN+d4pPEQa5OApyyxLq+zwTMf+EuUH1Z9wiNos2djncNPt3Fh3lE8Pq5qD6AE5Bhey5UsIXnOEXhtD2c/27QN4EJg4KzNe0SnmCucGlC7uC9H11xDMxAYmoQyd0mkfax9eRmZ37+nhOPrV0YNg44OmiqKxP4MY3GfbyBHYuszdWdm4Db6m0JVY7KN1H7+4Oiu6</vt:lpwstr>
  </property>
  <property fmtid="{D5CDD505-2E9C-101B-9397-08002B2CF9AE}" pid="58" name="x1ye=59">
    <vt:lpwstr>ttqAjSEBgRb9FXZr5iIwC57uoY458aGS/M0xFKsD0f7alVQp6DbjZjPXieTA3f7VVTN4/HAgDP495xV5+dpQcPrhAkViHQlHokeJ3sjH4vxkU0ErwhquQjvf8zm+WSpLsW6RAfjgZeleROfhgrzzIeRqP1gMRquDpVL0rRcpOZ8Ccdtmtij+5Z3hy6pSYVQcACZS7lH470GPm5T+vn7GqQubiUHrDtevDi6JfLa+jlSOPbyeNYOId3bavGOm7qS</vt:lpwstr>
  </property>
  <property fmtid="{D5CDD505-2E9C-101B-9397-08002B2CF9AE}" pid="59" name="x1ye=6">
    <vt:lpwstr>oiC7ZrCRtWszX9i9d2gn2civY6X3puo/vJEDZo14ay0FLl6N2qNCaGE+H6+jcjqKydT6BHBTdRss8eeSIybdNZYlXSnmwhMD9awyS5ddGjq7UD2CK7i9RoGUk67mgUMvMDyasmbTPTVLO8vJ7JrnOgqk33I+jFOxmrdThfmCMuj938BLYZ3PRKZlMpKOF1qP3Ri9kgd/yDISD6LT6boCBHzOGClLAIjR8j6JLMN1uMMWWtk9oQnwykR9D+QUC4I</vt:lpwstr>
  </property>
  <property fmtid="{D5CDD505-2E9C-101B-9397-08002B2CF9AE}" pid="60" name="x1ye=60">
    <vt:lpwstr>z/nrh1CtQlfWfupRo7YgfGuLwPUBBnGsbBURPjXDA17dk5lkUEU5R2emA614PpqfTVjZqI3nvB9wrDAJaT6GL6x31FPztNEpnf2+rSkL5yk/ivT9qK89FlvMxBuzOJ0cw7HqYxXjcdMiTDkMyoGA1+F6TMnrx5ol00MhB8nQbZNYn7+KYJCLr3G+bPulVHX/BThTkZFTRM33rO27XS2YEzLBPzTpJy6+ASepN9A5aBmeJTKxJqiZVVrRMF9QxZf</vt:lpwstr>
  </property>
  <property fmtid="{D5CDD505-2E9C-101B-9397-08002B2CF9AE}" pid="61" name="x1ye=61">
    <vt:lpwstr>JD0mbjxA+B1qp/U6Qw+dHAGM9vf06Zn73ltXvJCIjpBtvNFichpqq0rH9tybkoDR0baskR1Xlj7ysDomBFbHOLZrBz6UXBPyKiwytk4DMFNN5HsHJcNg0J+k4/kDgsf/9rNIm+BsywbOFhdE2YqyIhju0CtuXQ00nTxCQ9/opW1W9Eeo9lVlNGOwPGMWFXBFzLR+FTfHLGkzs+o4o3jpPeSfk7AZqPNKmGK/4PUhHeQChXGqoa/Gum3Fso/kSaU</vt:lpwstr>
  </property>
  <property fmtid="{D5CDD505-2E9C-101B-9397-08002B2CF9AE}" pid="62" name="x1ye=62">
    <vt:lpwstr>PverpJzVwDqw2coxfZBh7vLlZETBrhfURQJvlvkWIfhvuZKqwCuBvp8AoOAn5s2WvSk5X0zAX/dmhXQOa1MVLbnEIP1l9EVTVNntAmYYKup+uCFLofD+oFbTD6SX2Vvim2sImL6Pr9BJK1RnSqo9jpKTvMRQ+i3EkOT4iPwJ+6fIggIU+nkQubzZmKwhO3PU2aMAcipmLbtwaJLfjJN26jW6ivhEHt8yUZr8UluQeaR1wGlVPZHKI5IFmlirzyv</vt:lpwstr>
  </property>
  <property fmtid="{D5CDD505-2E9C-101B-9397-08002B2CF9AE}" pid="63" name="x1ye=63">
    <vt:lpwstr>1Et0bALIVjx8vkUGuK5OszzGHR8tRzTebv14/qwGtzBK99ap2Pi79dHToIZbSfKW0uFkzJEmAfzh2Mhw/V7GXTV/FaTAPkKFgIN3jxytD6oBV2LwrN0vHEFw3SEphWxRrV+1RKJrDzSYj0Ks3w8flIciA9exDYaZM2O04+tXcgt2A9kFALifRFeWSZRGzx+v40sZfoyxFx8o5k9qI1pQzY8dNbzId9rZezV/cA8QZhHEme54+cpyvfyRgGQznHS</vt:lpwstr>
  </property>
  <property fmtid="{D5CDD505-2E9C-101B-9397-08002B2CF9AE}" pid="64" name="x1ye=64">
    <vt:lpwstr>GEtxDbnq18afqCZhiNzHaCKrVDohxIUBg9W2B87uDeoJaeWCLM5VALJOKzYS0Nb8/BhLhjt3VuQlqZr5A+6+R60MKuH8onl7dXmMwXNQM+yuQT9BhDDiz3xnypMRcxNBWdg0h/TS7+cnksCc/To1GTPTLiv8HcyhhT1mDIlTfAgSpkuCoiA+11J9hcbQJcNZZLY+WAtvQYggYdWvPTil+61Ch1txbS1esP7oTWAv38kN+S3Isfw+hbZwoCAOqDQ</vt:lpwstr>
  </property>
  <property fmtid="{D5CDD505-2E9C-101B-9397-08002B2CF9AE}" pid="65" name="x1ye=65">
    <vt:lpwstr>KGsTXPdAQuRodlV8/+uMPpoGlr39fN1D60EScyCCiaPs0/rOpGSYwn44ZtXKaak1O++/L+KzaS01ahRG2PZGpwWg3oHwWqmMh09tM33beO2vBH1i6KBwWFy+EwwNew256IRra21RgLvHSyeCqS2A+uLXmgehUXdD47n8Yg+/RieKdUeVlle+Us3yYpz8mh5gCh+cRbg07Dus4chVXeT7QhKG4hznxyVxXQf60JqGw1ub1v6OLzgJufIM3e6jhi/</vt:lpwstr>
  </property>
  <property fmtid="{D5CDD505-2E9C-101B-9397-08002B2CF9AE}" pid="66" name="x1ye=66">
    <vt:lpwstr>0XQUJpZPbSHXRCQZnHP3HQVBYQ048cGN4RV8TG2591UlM1GHkRn26ogOhP0MYVTiWC88tPKZ7by3tRJob5OKAjhdYuZakT9e1vKmEb3xtTaEQT6pm0cswNyEdSLXol0353/BjNwcyzxNdItEY8FOdB9nJyZ0B4FzlGWLM5ix4iaxzXRSlnSNxnSpav+hu6MuUXD1+19fGvYvPGlRWIguiCCPAMBD/AwwzeQ4b33rP6z8uRGrX6Vp2DGjWSNWTjm</vt:lpwstr>
  </property>
  <property fmtid="{D5CDD505-2E9C-101B-9397-08002B2CF9AE}" pid="67" name="x1ye=67">
    <vt:lpwstr>LjA5dWmZhLkgE/N3GKyrJdjecJMBfzZbePL01G6L017l9fq2jNUZP6ov0jEYHtyYsXGLbSZm/HMGt5qV8OVCeZgRTCfmeEiGqkd9g0ztPyEffHiRE1XqiiKelJxlnAswJ5eyCuEMd/SgdVvd1onZ5S8gKs9W/tfCxuStVYy5sidT65V3zfks7zIgjx+F6WDTZGNkW7k4nIpUt2ErZVeAkUr1ypaZVPpI8WZjyLjNzGNlhlfbuBD15c/ysPtR9zZ</vt:lpwstr>
  </property>
  <property fmtid="{D5CDD505-2E9C-101B-9397-08002B2CF9AE}" pid="68" name="x1ye=68">
    <vt:lpwstr>jEEAVez5ue/aCv/BArBbgfAkOXpQopj0iM59k7q14SE8aVgPu17aEtaOS1o897kqPlDYQgVZ8DQdb3on5z4eLoqE94TTEUaPgWMoyCg9GUlVNqB7UJmnMZUxTaDRiwwtdCTdCNLlgWAzOyk6vLL0/UY4UQt9l+KqlOC+asQ96aO/hA5vay1zdr47bisGIbI0iWc76IS8u+DH1xsBlWb9nbVKC2Ejml2BF4GTAvVGS5qdeNNo3rSGWRtfGNYaKec</vt:lpwstr>
  </property>
  <property fmtid="{D5CDD505-2E9C-101B-9397-08002B2CF9AE}" pid="69" name="x1ye=69">
    <vt:lpwstr>DZ3n12DPPgWZRZYp7WWwfT6TYwEmVwaG0FKcZE40PrlP7dDH8gEsCuprF9o19ZoNQajxA89g6KJ6xHgbUl5VUA6n2CvKC38XUkqWkJHIWZywA8Ceg6wjC5CX4vWuvUYQpF/xj8eH4fFXjGBi2lMnpKvcEKXNd6N3vTG0+/APpU42rGidM2mU/NlL4tFbC3oVKLle5Y7ufFFAa2xYVG/a7uzChsHSVMgQlAVOod7qVzhA/62/TKDpxO8Tr1vtH8d</vt:lpwstr>
  </property>
  <property fmtid="{D5CDD505-2E9C-101B-9397-08002B2CF9AE}" pid="70" name="x1ye=7">
    <vt:lpwstr>VAAv4B95zpAEDjKe7qI8Qu+srWtvKuhdQp82YCDYlwNCJG6XlGJzjtLufH5KXNH5UO+UpAPxcjL5rsm08jmhcsIO4nBHeNzZY3usSD1gjpHBFAZzkIprkLVyVrP3tJPgpapng9fGdvPCK0qAa2MaUIT0S1gFM2BBtDW4X6mvDBmnOAWGkCJpDTOPNhd+HjIZMQ/1yZxQqnb4eYqrNQ2+sLyXByFkgUFEiZN1HR2lh3tX3b8EQNI/Ej1uH544Kew</vt:lpwstr>
  </property>
  <property fmtid="{D5CDD505-2E9C-101B-9397-08002B2CF9AE}" pid="71" name="x1ye=70">
    <vt:lpwstr>+J7QRXrkJbXZT1Jb4AxAh9QQGzNZSMDO4S3wPuDlXFEl8MSPnDh6WJDGLE0ImghW6qRnd9NicRzYIVYPDj8GnjKqIiW5r0FumbRs2dh4cAp35K6kAfINviGU/74HUObPJynN/40Y6Hm6xhfs3UbNI7IivCXxtQNg0Nn6j36plzow/xmjnqqRYFlkjOv5KbeKaddLF3HCr+6rt78SLt5/FU7QwqM3W2FUp5IlIUSPEi2To5Zu/kRQPVilgo2ncBG</vt:lpwstr>
  </property>
  <property fmtid="{D5CDD505-2E9C-101B-9397-08002B2CF9AE}" pid="72" name="x1ye=71">
    <vt:lpwstr>BLXRK9fZ4sgf2aU05BCFzjxm5o2I2zeyTT2RgUxBj6IQMKypeP1u73uCMa4+kTRAxGfkunYWZf8OX+husyM1e9daN4fGCtG4LJqMSvtwKsWF9GJMkeSJS3zMUc8oiEexj3SHL31++e3t5Qrg27g7oDkR4Faw2ewWrfWalJDLbf4aHnOD0mMRqA2cvtvhWXWjcCQiT8O+qAbzPseKxosi10QIYebf/yK5bGwoxRfROk6xTghxdaKvd+2TPJVPqFC</vt:lpwstr>
  </property>
  <property fmtid="{D5CDD505-2E9C-101B-9397-08002B2CF9AE}" pid="73" name="x1ye=72">
    <vt:lpwstr>X2itmkXXB3nDTE6kuYlJ+v66OckxXrBq8XyKv9kf6IbHfxDCbY4B8rAR2NqtfIbYOixaTH+uwr8dt/jSrGu8ze6hv2nEwf0qofy4U9OXTLBIiKwd4LHGlRuib/m2ZZZHPWnoFwW6cPKtTVePt/JLfutDi2yAhOQwjaFcqsf024BgRmhW7GNrZO++kp/fGZcnKaGVInOhPce2XPrRr8by94fDesoQ57HVPFvFsTJInZxxjTCOjIkhoPM77uDycl6</vt:lpwstr>
  </property>
  <property fmtid="{D5CDD505-2E9C-101B-9397-08002B2CF9AE}" pid="74" name="x1ye=73">
    <vt:lpwstr>5C11godAb6zPyGSm7e8Six+tYh5xJcwpEGledfVg/byrjd9gJXPyyfHz16swnDnjhiPiZlnzPzjN4a4cIWfCy8VQabxdqat1O+gEI25QgwiqBRr076TI/MAF21HF9q129ufU94TlVFrsZlLniaPlQwQ0BtdqPxoWPxVJMuZDdet09izHrp2LMMliegev6rDpYPO/q8ZVwQ+TvKpDTYdnSLeEN3WOo0Fkxtboammh76MoUyciImCuxIuc2GRCRm+</vt:lpwstr>
  </property>
  <property fmtid="{D5CDD505-2E9C-101B-9397-08002B2CF9AE}" pid="75" name="x1ye=74">
    <vt:lpwstr>g9qvYWyVXCexsOUA2GoqROfYue7KZ4JuyI8/xJqlfWfJ1+b2zOdWKCNa+poGjZs8pzbsyOF8RqgOwrjmdFdDZQmxHbo8GajboXtl9fzzgn/zoBp2u+Lawk+VBCmvcg/AEgnJ/rKMJPYjZ0Q69IWLg4n7+qmzhXOE7PNA65PN2JSs/9frQGJPKouaklmKPuwGp3VXm3SYatFIm9oEozKAHv4RXfMv67+NaFt/YwnOkRGF54AlzVEq99sdER/EZMe</vt:lpwstr>
  </property>
  <property fmtid="{D5CDD505-2E9C-101B-9397-08002B2CF9AE}" pid="76" name="x1ye=75">
    <vt:lpwstr>Syb7mqAiroUQKZsHDsIJNulOfmy63C+AYgvuitjTpI0UyIUlXhFe0q5NgoHnOepoEmShBaMK+IJujBHfcyEbb/Obtz+au00bmXrTyg0iq55eh4tJvFQkM3k8x4nhwyvKcxyhE9975fKH8JqrbBQpQhNXjcOROWiJi5Ni/VP7vuArIl6IEpCQZ/i04ee0f3WqBYMWa1jt+xZan1nvddFwQh2hIOt1ydpsdq5dDdCQYFlFD4gn2UlA/i8LG2cpZBJ</vt:lpwstr>
  </property>
  <property fmtid="{D5CDD505-2E9C-101B-9397-08002B2CF9AE}" pid="77" name="x1ye=76">
    <vt:lpwstr>NGBNPQFbWOhuI6W6SEPgUXTRxl1QpXEN2lWgLhMQ6MooajDqegL/JntZPa5v9w82puyRYjrQw3I2kn20NvvvPclJpNh3+sCeSz8iSfXvw7qtQdzMEgz5zZwG6bVlS2RE7N82UPmLMqS8r0ysknsof/jGwb5cS2nNC/AnWXqAvCWkCZATSI37QERgXLa1NkiYBg7JtvrbBRN0FytUV8De32cRh9mp+PO4O7dhXV94iEmEz6DCj/9Ul3s+EqeMNHU</vt:lpwstr>
  </property>
  <property fmtid="{D5CDD505-2E9C-101B-9397-08002B2CF9AE}" pid="78" name="x1ye=77">
    <vt:lpwstr>lax8DbjdyeApW2/H1HHMUYOyFwYAteKLBIB0peViOL5LwXxcj6HUb908w1B2VKNaTxWpF/hqj4iFL9avYgrE6/x5tvbvTnr3zTD2mORAOVzu4Vvz9FGGgZIJ4xaZz9M7PhHKilvYEz+Rt7MREKfALHY0H6ldmajaF1/1IgZ0npJCGf6jFi2zpoVwS1W/5M+SvusfpjCPW9w4W3YZX4NDki6Z3CdW/Qm7IiB6Bu1Q680N0pC2YgMrVxr2wOFfSxR</vt:lpwstr>
  </property>
  <property fmtid="{D5CDD505-2E9C-101B-9397-08002B2CF9AE}" pid="79" name="x1ye=78">
    <vt:lpwstr>AAuHKvNr+/7W7yeXLeAg9i7iBDDHbHLPvh3IRDEBJBlSej6CLH0Rntcy/haffF/aedWNjhAfYz+QQrAFQKPjd8JjSsjUbL/O42LsGvXwJwMOlzc7RuztlbW3TuoqcuPOXGXsL1Vuq0EaAdXxjZVGfSAHHfh5fxCQq5VEOYobKPPGsYBdNEwbocM22EzkHrq6LncHQ8jE40LhBS/duxHu/5CWSRNf4rlfPXwezTDBc7LvHdUi6bi+4RZrQVux+8/</vt:lpwstr>
  </property>
  <property fmtid="{D5CDD505-2E9C-101B-9397-08002B2CF9AE}" pid="80" name="x1ye=79">
    <vt:lpwstr>KbsaHvKkUDNM+AQbHD1Z10zc6qTz2hMcZi3ESv/zGkvn787qTDfjxP/ZHXXTJqmDwn/2Onnx0ftcdBMg7eXYX4NijADJsq8ZsrC6DTaM3M10XJEDkLjcY7e93oDpzcMkdJRXanyFgHGoY9+Fahbtxr4HFPDENNpIjMBMLTKpjSx8slVVCz1JIyhBtb9WLJuFiXCkUnZlSDQsU+yIsxDfr4gVjsxMK8kRVwNIDusWas6P3o3jJ+xb43uRCgwPmdk</vt:lpwstr>
  </property>
  <property fmtid="{D5CDD505-2E9C-101B-9397-08002B2CF9AE}" pid="81" name="x1ye=8">
    <vt:lpwstr>ZRdJC34+j6PMTU8zjg7amDvGv68lQJFJigMKdlB3UeI3VJX4jHr4mnH5YF2VV9t3k/s7YDQhAxtbH4JG+1IzfyPmL7kdMmbY/heL53EoaXrlFIl8CeEwnOwNGu8eJCgxSxRQLWyx+sw6ThMY4wN0RQpCUxB7WPzBcHGupVv2Yg/VDXWxImjAJbR0mzwZhW98ynVEp0NgsIRbf7bBHXJmi6fSja6v/2uTT6YsK2YQZvN7VgT+/jaU+9pyCli7x7d</vt:lpwstr>
  </property>
  <property fmtid="{D5CDD505-2E9C-101B-9397-08002B2CF9AE}" pid="82" name="x1ye=80">
    <vt:lpwstr>BrdeACcK+w4SkvJNTgqpMBrpdOLyfof35flTUSvqecfpLHOrrdUXma3lRj7r9KGpnrlbaf5e6luii0+8ZvMN+FndqmlZtpCniKVjxKTBnGtZH724dg/IcIbJ9NFOAIL8ltPFXKOiC7XBCBwFNL7r4lkjsqqqWmHhmqI+NtF76uuBUZr5DLrTqAlbx6+UVSwc6D9YTbkQbpzZ0DYTIuD0GSSDmnczaHJlpOagBaN9DRbSBTuXEtMUgesLVdNTVbg</vt:lpwstr>
  </property>
  <property fmtid="{D5CDD505-2E9C-101B-9397-08002B2CF9AE}" pid="83" name="x1ye=81">
    <vt:lpwstr>HDpI9fmnupIfek0B48YWLGV27e2dPtPJebZ4/1C1QS3jJZtheyUNRqnxPVbPcDkrSUwpSSgiKpAPT/VGAnMXJmIjFpBHqnH37fbdKu3FTb76SJP9CcvfDwOLJrkBR6wPotiGAPjDU9TWcChK4K3K5O9vA4pWyA8+HhvlncB+YY0acqbQSX8wj84qYfmo7YpJV5ezjGsfTNPnWHesAuV9MCGtnebPFCp5FolDqx3ap7zXp9ySgTv+a5b9//wEQHW</vt:lpwstr>
  </property>
  <property fmtid="{D5CDD505-2E9C-101B-9397-08002B2CF9AE}" pid="84" name="x1ye=82">
    <vt:lpwstr>oUuFAAAA==</vt:lpwstr>
  </property>
  <property fmtid="{D5CDD505-2E9C-101B-9397-08002B2CF9AE}" pid="85" name="x1ye=9">
    <vt:lpwstr>uizqPm21DBHLUGOQCZ3VLoWwfBlv0QuT8DNLxZRKfxe2FT/TNkAKy0S8QRWSX+p082zPA8WHqnG+7fz+dxPu7Tlq/hUfWFtaeU23LbYKZj4kJXAM3o44S6PhbEr5oTO9bQvDVyS03tfwQN7m7orypGE7xeeifNe+Nh62rtNEB7BrfM1epBAreNT4/t+95xbwDjQXv0t0Qx73G3s1/ZC+JGODejgSsvK8gI9VYdOcy/STLKS6z5igRK/YoJVDe+F</vt:lpwstr>
  </property>
</Properties>
</file>