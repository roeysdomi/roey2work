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tbl>
      <w:tblPr>
        <w:tblStyle w:val="divdocument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680"/>
        <w:gridCol w:w="85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5200"/>
          <w:tblCellSpacing w:w="0" w:type="dxa"/>
        </w:trPr>
        <w:tc>
          <w:tcPr>
            <w:tcW w:w="3680" w:type="dxa"/>
            <w:shd w:val="clear" w:color="auto" w:fill="003D73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52"/>
                <w:szCs w:val="5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Roey</w:t>
            </w: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Sdomi</w:t>
            </w:r>
          </w:p>
          <w:p>
            <w:pPr>
              <w:pStyle w:val="documentresume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Fullstack Developer/software Developer.</w:t>
            </w:r>
          </w:p>
          <w:p>
            <w:pPr>
              <w:pStyle w:val="divdocumentSECTIONCNTC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4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  <w:t>Contact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Rosh Haayin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,</w:t>
            </w: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TA</w:t>
            </w: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053 279 5632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E-mail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roey2work@gmail.com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WWW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https://roey2work.herokuapp.com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LinkedIn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10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www.linkedin.com/in/roey-sdomi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4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  <w:t>Skills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4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  <w:t>HTML , CSS , JAVASCRIPT , REACT.JS, REDUX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" w:after="0" w:line="28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  <w:t>NODE.JS , EXPRESS.JS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" w:after="0" w:line="28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  <w:t>JAVA , C , C++ , OOP ,ANDROID STUDIO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" w:after="0" w:line="28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  <w:bdr w:val="none" w:sz="0" w:space="0" w:color="auto"/>
                <w:vertAlign w:val="baseline"/>
              </w:rPr>
              <w:t>SQL , MONGO.DB , FIREBASE , NOSQL ,GIT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4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  <w:t>Languages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HEBREW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18"/>
                <w:szCs w:val="18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41329" cy="89466"/>
                  <wp:docPr id="10000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Excellent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2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ENGLISH</w:t>
            </w:r>
          </w:p>
          <w:p>
            <w:pPr>
              <w:pStyle w:val="ratvcontain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18"/>
                <w:szCs w:val="18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1941329" cy="89466"/>
                  <wp:docPr id="10000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Very Good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4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  <w:t>PROJECTS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OVER 8+ PROJECTS AVAILABLE ON </w:t>
            </w: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  <w:u w:val="single" w:color="FFFFFF"/>
              </w:rPr>
              <w:t>MY WEBSITE</w:t>
            </w: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.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8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(ON CONTACT SECTION). CHECK IT OUT.</w:t>
            </w:r>
          </w:p>
          <w:p>
            <w:pPr>
              <w:pStyle w:val="div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hd w:val="clear" w:color="auto" w:fill="auto"/>
              <w:spacing w:line="28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8560" w:type="dx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8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28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vertAlign w:val="baseline"/>
              </w:rPr>
              <w:t>A Bachelor of Science in Computer Science and Mathematics, a former startup founder, and current Fullstack developer. Well-qualified Full Stack Developer familiar with a wide range of programming utilities and languages. Knowledgeable of backend and frontend development requirements. Handles any part of the process with success. Collaborative team player with excellent technical abilities offering A startup MINDSET, know how to perform under tight schedule. Looking for a job as Fullstack developer.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>
              <w:tblPrEx>
                <w:tblW w:w="5000" w:type="pct"/>
                <w:tblCellSpacing w:w="0" w:type="dxa"/>
                <w:tblBorders>
                  <w:top w:val="single" w:sz="8" w:space="0" w:color="D5D6D6"/>
                  <w:bottom w:val="single" w:sz="8" w:space="0" w:color="D5D6D6"/>
                </w:tblBorders>
                <w:tblLayout w:type="fixed"/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40" w:lineRule="atLeast"/>
                    <w:ind w:left="900" w:right="90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  <w:t>Work History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480"/>
              <w:gridCol w:w="64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2019-02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Private Lessons at C.S and Mathematic</w:t>
                  </w:r>
                </w:p>
                <w:p>
                  <w:pPr>
                    <w:pStyle w:val="divdocumentright-boxsectionexperiencesinglecolumnpaddedline"/>
                    <w:spacing w:before="8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zoom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Rosh haayin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Enhanced students knowledge In mathematic and computer science Courses.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480"/>
              <w:gridCol w:w="64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2015-08</w:t>
                  </w:r>
                </w:p>
              </w:tc>
              <w:tc>
                <w:tcPr>
                  <w:tcW w:w="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Back-End and Front-end Developer</w:t>
                  </w:r>
                </w:p>
                <w:p>
                  <w:pPr>
                    <w:pStyle w:val="divdocumentright-boxsectionexperiencesinglecolumnpaddedline"/>
                    <w:spacing w:before="8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Trendli.co (START-UP)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Petah Tikva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Developed the server side including handling the calculation and server query's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Created FULL API from http request sniffing (Fiddler )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Experienced with front-end design 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Familiar with animation library as GSAP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Managed full-cycle design tasks, handling all phases from conception to completion while maintaining guidelines throughout.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Consulted with engineering team members to determine system loads and develop improvement plans.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Managed development milestones from initial steps through final delivery.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480"/>
              <w:gridCol w:w="64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2014-01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2015-01</w:t>
                  </w:r>
                </w:p>
              </w:tc>
              <w:tc>
                <w:tcPr>
                  <w:tcW w:w="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Computer and Cellular Technician </w:t>
                  </w:r>
                </w:p>
                <w:p>
                  <w:pPr>
                    <w:pStyle w:val="divdocumentright-boxsectionexperiencesinglecolumnpaddedline"/>
                    <w:spacing w:before="8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Michuv4U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Rosh Haayin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Assembling computer from scratch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Handling all operation system faults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Format and install OS and security program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Install all cellphone both IPHONE and android parts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Backup information and restore service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280" w:lineRule="atLeast"/>
                    <w:ind w:left="300" w:right="300" w:hanging="283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Assessed system hardware and software and suggested modifications to reduce lag time and improve overall speed.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/>
            </w:tblPr>
            <w:tblGrid>
              <w:gridCol w:w="8560"/>
            </w:tblGrid>
            <w:tr>
              <w:tblPrEx>
                <w:tblW w:w="5000" w:type="pct"/>
                <w:tblCellSpacing w:w="0" w:type="dxa"/>
                <w:tblBorders>
                  <w:top w:val="single" w:sz="8" w:space="0" w:color="D5D6D6"/>
                  <w:bottom w:val="single" w:sz="8" w:space="0" w:color="D5D6D6"/>
                </w:tblBorders>
                <w:tblLayout w:type="fixed"/>
                <w:tblCellMar>
                  <w:top w:w="160" w:type="dxa"/>
                  <w:left w:w="0" w:type="dxa"/>
                  <w:bottom w:w="16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40" w:lineRule="atLeast"/>
                    <w:ind w:left="900" w:right="90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pacing w:val="0"/>
                      <w:sz w:val="28"/>
                      <w:szCs w:val="28"/>
                      <w:bdr w:val="none" w:sz="0" w:space="0" w:color="auto"/>
                      <w:shd w:val="clear" w:color="auto" w:fill="auto"/>
                      <w:vertAlign w:val="baseline"/>
                    </w:rPr>
                    <w:t>Education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480"/>
              <w:gridCol w:w="64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2017-01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2020-01</w:t>
                  </w:r>
                </w:p>
              </w:tc>
              <w:tc>
                <w:tcPr>
                  <w:tcW w:w="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emptycellParagraph"/>
                    <w:spacing w:line="28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8"/>
                      <w:szCs w:val="18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Computer Science And Mathematics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Ariel University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Ariel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480"/>
              <w:gridCol w:w="64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2005-09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2011-09</w:t>
                  </w:r>
                </w:p>
              </w:tc>
              <w:tc>
                <w:tcPr>
                  <w:tcW w:w="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High School Diploma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>Yeshivat Bney Akiva -Givat Shmual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Givat Shmual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480"/>
              <w:gridCol w:w="648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2012-01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2015-01</w:t>
                  </w:r>
                </w:p>
              </w:tc>
              <w:tc>
                <w:tcPr>
                  <w:tcW w:w="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480" w:type="dxa"/>
                  <w:tcMar>
                    <w:top w:w="2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IDF-SERVICE As Front Desk Help (computers Support)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28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IDF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</w:rPr>
                    <w:t xml:space="preserve">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Nahshonim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DC16B982-4C94-4330-BCF8-48B4909BFC01}"/>
    <w:embedBold r:id="rId2" w:fontKey="{EDA5A79F-3932-4029-995E-D30EB8DF1F03}"/>
    <w:embedItalic r:id="rId3" w:fontKey="{1269C38B-9080-4BB5-ACB8-0BD2F28ECEFE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top w:val="none" w:sz="0" w:space="0" w:color="auto"/>
        <w:left w:val="none" w:sz="0" w:space="0" w:color="auto"/>
        <w:bottom w:val="none" w:sz="0" w:space="12" w:color="auto"/>
        <w:right w:val="none" w:sz="0" w:space="0" w:color="auto"/>
      </w:pBdr>
      <w:spacing w:line="630" w:lineRule="atLeast"/>
      <w:jc w:val="left"/>
    </w:pPr>
    <w:rPr>
      <w:b/>
      <w:bCs/>
      <w:color w:val="FFFFFF"/>
      <w:sz w:val="52"/>
      <w:szCs w:val="5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4"/>
      <w:szCs w:val="24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mt5">
    <w:name w:val="mt5"/>
    <w:basedOn w:val="Normal"/>
  </w:style>
  <w:style w:type="paragraph" w:customStyle="1" w:styleId="divdocumentsectiongapdiv">
    <w:name w:val="div_document_sectiongapdiv"/>
    <w:basedOn w:val="Normal"/>
    <w:pPr>
      <w:spacing w:line="28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ratvcontainer">
    <w:name w:val="ratvcontainer"/>
    <w:basedOn w:val="Normal"/>
    <w:pPr>
      <w:spacing w:line="240" w:lineRule="atLeast"/>
    </w:pPr>
  </w:style>
  <w:style w:type="paragraph" w:customStyle="1" w:styleId="txtright">
    <w:name w:val="txtright"/>
    <w:basedOn w:val="Normal"/>
    <w:pPr>
      <w:jc w:val="right"/>
    </w:pPr>
  </w:style>
  <w:style w:type="character" w:customStyle="1" w:styleId="u">
    <w:name w:val="u"/>
    <w:basedOn w:val="DefaultParagraphFont"/>
    <w:rPr>
      <w:bdr w:val="none" w:sz="0" w:space="0" w:color="auto"/>
      <w:vertAlign w:val="baseline"/>
    </w:rPr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left w:val="none" w:sz="0" w:space="0" w:color="auto"/>
        <w:bottom w:val="none" w:sz="0" w:space="15" w:color="auto"/>
        <w:right w:val="none" w:sz="0" w:space="0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18"/>
      <w:szCs w:val="18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4"/>
      <w:szCs w:val="24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table" w:customStyle="1" w:styleId="divdocumentsectionexperienceparagraph">
    <w:name w:val="div_document_section_experience_paragraph"/>
    <w:basedOn w:val="TableNormal"/>
    <w:tblPr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4"/>
      <w:szCs w:val="24"/>
    </w:rPr>
  </w:style>
  <w:style w:type="character" w:customStyle="1" w:styleId="divdocumentprogramline">
    <w:name w:val="div_document_programline"/>
    <w:basedOn w:val="DefaultParagraphFont"/>
    <w:rPr>
      <w:sz w:val="24"/>
      <w:szCs w:val="24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table" w:customStyle="1" w:styleId="divdocument">
    <w:name w:val="div_document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RoeySdomiFullstack Developer/software Developer.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d043914c-a041-41b1-b235-7f58a771a5c3</vt:lpwstr>
  </property>
  <property fmtid="{D5CDD505-2E9C-101B-9397-08002B2CF9AE}" pid="3" name="x1ye=0">
    <vt:lpwstr>IFAAAB+LCAAAAAAABAAUm0Vyw1AQBQ+khZiWYmbWTky2mE8fZ+eyy/Q18153XOFxFCcEEYNQWkRIFqFhkhBpHmZIiMVJBk0THU2uQySH2MlfH+w9DkBM2Va+aHCMBIgNTJaEFG0WrBHqhG3ug8gErwSJt0Yu8wWiloT5GQyycd58Pnsrq31u3PPMfZQSTq2Qi3lPCqKxRhe5QxXrGF2MVoBN8/cdQh6g4TD1vL71N8MKdjZil2mhe+40Ur25bvH</vt:lpwstr>
  </property>
  <property fmtid="{D5CDD505-2E9C-101B-9397-08002B2CF9AE}" pid="4" name="x1ye=1">
    <vt:lpwstr>TWizYFJXRHOY8dm/pba+oN7Q6Cpwlsz/AQf3Mjnj5zvA+IT9oKkPLd3rriGlDbXdFXzUJwG+g0K9IOjb6ydW7BJHqBkJSflkgmQPNjI+hE25IlErL3AbLbbad64plqXX5ZqqsIyhOxB1JrYeIITxI9ftHxoRlYzmZXOftzFEAXPSm4wL6fb9PMfgxFSmsz17Dham1MKPfry3VfJ+3iJwEOn/Y1rq9tV2tDGN3THZALbgFGoBwuMmFdHGsI9j3af</vt:lpwstr>
  </property>
  <property fmtid="{D5CDD505-2E9C-101B-9397-08002B2CF9AE}" pid="5" name="x1ye=10">
    <vt:lpwstr>6UyxPFTt2cTJwWbMBtVSR00k7Ey0j3od2HZp9FGhigPw7LZtPTFNIlsaIn3VoAzenCI0XXXo/vc58PBn0+AJesZDdxCJn30VXhptYqBEfj7M3jcDRqvxIBAvxuKcsSIvytB8A40VYN+0ORv6Uqhbc51FOpwz9yw5byTOKe1QEltOseH2oVtS2cYj7mHjgs/lRjF3YbIgRz21AFQlP9Ps0TI//mOiNAlVcyuqpr9EqN5p7Hz3F8s1p/pegexi8Hs</vt:lpwstr>
  </property>
  <property fmtid="{D5CDD505-2E9C-101B-9397-08002B2CF9AE}" pid="6" name="x1ye=11">
    <vt:lpwstr>YhWRBTcqPg7vJu7vniTX78BOrDl430+abREHfEyJT8KSQshEWbnP/bc+W8xoCfGepAQ7ARvp4/xmU/qtjO5rxYnVH/wS/Vl59VOTgcPNpLCeGWYzpKZfZsHwvLaHPBLFDzQJ3pmi5UbsrP96ZnShhdEu3ZIzsNQxL5QZfbW9kFT6AZ0rgG+mq8Eh+P2n+IqQqWaJ7W/F39HS1kQ7KsSae4WckKjoLPWqvrtcOiELDdIAB8+tQ88I52wyfkX4XL2</vt:lpwstr>
  </property>
  <property fmtid="{D5CDD505-2E9C-101B-9397-08002B2CF9AE}" pid="7" name="x1ye=12">
    <vt:lpwstr>14cYxojI8ntCJmiPO3ZzR6M4eY1wRcVab5JbRG6sNwVb3D6+YD3xlPE8TtqkMrTfGoEEjOlaKz0zFYGdjpejCuezSF8LQj6+YbnSZ5kGe8LV1NwNTbRR5dqeWrprbnXh3mjIwEDoHWkFEGx0+C/bqsJe7QeNrj4SEyZh6UQUtwSO0xImHgKsZSeB0Hxj0dFAxGunar75EfISPWUcT5/vvl/q5X5a110Chs7LGiYrM4BMHyDNIOGGpPRImKuttWc</vt:lpwstr>
  </property>
  <property fmtid="{D5CDD505-2E9C-101B-9397-08002B2CF9AE}" pid="8" name="x1ye=13">
    <vt:lpwstr>ym9KLZR/hp6pR0FoIok4LR1guWfRFHC7k6Mv74zJOZBOFORlZvQfNMQdNPY+cgyDM6fexZME5aZPB2Lpv7sbaluoKc3em+4DerhztdtLCPgR1wDsUy8hy7E029YPRSccPcn9MC3hld6MdLNv1Hj3fk1yGUCSCBA/9aBBs7bawPkbW6+smqkc93FI2iNUXhEfrmEm+LRnCmBt29mYFjKDsjpY+oOwqOusBTjGEkEhSB+QlSA3m9P320+Z6Z/Nwq9</vt:lpwstr>
  </property>
  <property fmtid="{D5CDD505-2E9C-101B-9397-08002B2CF9AE}" pid="9" name="x1ye=14">
    <vt:lpwstr>mYvUAC8IEzTNdXRqRa2R3NbtAL/LAJsKVMINazS/9KvekSueRz3lAO2/VJDvEWElJExYsMQRIitO+DJ7pUKAqJ3T6mx+jo+qcv6dsFQ4N8uveJLNORkA6fiZ9WxzJfq5R6MaYfVOJsazewI48HubQ9lqh7C43nZ5yaAAeLL5V/J4y/I+4maP8Npj2CfmgfwA5G0NbPjbiWtmVwNIYOm0qEaY7PLTyVxVoVRL94sSDWjfgSE5m/YKgNgwTomAL6H</vt:lpwstr>
  </property>
  <property fmtid="{D5CDD505-2E9C-101B-9397-08002B2CF9AE}" pid="10" name="x1ye=15">
    <vt:lpwstr>/6PMQTzjslyeYcy99WzQdtl1Ozp6HuMwO6YLmtiZhS4dhnx3MYVtGG9Wi2AC+S7PwUQqwQPfFjItZ5IPp5DZqSRyTvihVVBtJ8ddtuR3uP7KMFdP93PNviHrdq2MNrEBMyFymTMMxdZvkLfWTEFZj3sKMG3k28FFM+YbVGTuVowka/h6UeRLElnXx1n8MKsyaPhbm2wRiYZEP5swybDi27tl/Oajxl64ss7MwEazqbWu3coG2gwU9QUOt6Wa4u8</vt:lpwstr>
  </property>
  <property fmtid="{D5CDD505-2E9C-101B-9397-08002B2CF9AE}" pid="11" name="x1ye=16">
    <vt:lpwstr>jtGTfPBnLRRYf/lUTsvfsjtW4jWPn1yJBjS/12VALp7kIXv86UOqKjirgOtswLVs+rYWNyh+xChop73rcZqNjew2HjJDEABtU4k4Z1lZx7PmNp9VIl/I2La9QRewbQ1xTDk89/IkxDwZj2UUyQgoZLy+gk0uUMrQvywasYwGK6oZI9RI/w6uLccFH8kcNWvoaXqTMrI0zWvu+LQkXWOvZ9tneHmKbX9va7M/OHWeS9rnG+h0cb/82PFzCsJnOaY</vt:lpwstr>
  </property>
  <property fmtid="{D5CDD505-2E9C-101B-9397-08002B2CF9AE}" pid="12" name="x1ye=17">
    <vt:lpwstr>uSDBHMOzzV0GwZNPyi/F9TDzJFhFPtngQbjIV+fNx2UixHoPw3MA5XFmwCFp/fgVh5eqsMX0k7AgFfpdgla/ov3c/9e53D6AYBvQmzcLjQHOhtEXld3y9HpvBwKzUYRgPZBSHjDpo4jx9QbGdDdaisR53Tp3z21+8uepwvl5apIk8omGMwOWBeL0TrmmdwDlktZA765Mv+hT1RfbLXoit8yPE2ZjZmuRQNWnHVvW3R38kgT5XTVzC0T/wGKs1u5</vt:lpwstr>
  </property>
  <property fmtid="{D5CDD505-2E9C-101B-9397-08002B2CF9AE}" pid="13" name="x1ye=18">
    <vt:lpwstr>6jVHyKe6lfJXcwpUxfM9vgJx2oBsucxZTC4Qeayq1TXfgkshHXRsFzbZDvIcSMjKhz/ZdgytvbtyMXJXqM92Kvs0Cek1nYiFUDws2ieA+2qVW0DOaSzY/NmKkBJ5esDuOA2osTBTr5m6JeXD4jXnhBtE3Ab7n4H2k+WiJer/ZsE1m9DeokJZbdqmoHiZaUfZgwiCPSyg7teX758HEmRMJBL4zPb5t/Vzd/hDBej9IpjauBMmjLm3b6MWN5uKnX8</vt:lpwstr>
  </property>
  <property fmtid="{D5CDD505-2E9C-101B-9397-08002B2CF9AE}" pid="14" name="x1ye=19">
    <vt:lpwstr>qjb0wIitxV+GyM9+5ew9Suhjw+z3M9d0a+8NsBpt5MKmPxnuBSDAz7KVbCkfUD1+JXcAwxjAfuejuxoC8cHvGlqZTpe8dM0vNOU3HqysAfODA2nkC2iRPMNf5/4KM1vgAJCFYRnegQ/G7wBNZfkmaTTSIiDHkMIhTiB7MXVL32lPtdNrXj7QsnGtdREH7qlcmW7lV7spaaE1FufsEIPJghC8KdkWIhkG61GlR9B3GLySwCvtKnQwJit4Le3aCxy</vt:lpwstr>
  </property>
  <property fmtid="{D5CDD505-2E9C-101B-9397-08002B2CF9AE}" pid="15" name="x1ye=2">
    <vt:lpwstr>KqUPKxHxG5kYyNnRM+beeZGFWGIvZQ0O+21hiQw/EbwyBxv3KaTdLC1T4zS+2lFBRXTA3ZdB0YrRqFcQSW7+Yw83wEPBxfBFx2FwMtRWzDxd1RsVXv3ggDntPx3oHGzb/LsAWtOWzu6Wsf6XCR1j4bbm9A/8tfwcf+irp4CSllMYczvW0VHmFUtldnXgV85Am1jKgJAKGt3ww7akM84pK6K8iOl70KtpzWIFmK8CE67xuqkbahd5AMuvnM3FNX6</vt:lpwstr>
  </property>
  <property fmtid="{D5CDD505-2E9C-101B-9397-08002B2CF9AE}" pid="16" name="x1ye=20">
    <vt:lpwstr>tPzfi8w+jOGBpHFsbnxIEVr7UCoSx4S4B2oTmDpjQzXT6GYG2C++EbAzYsV39sHRLuYN8Y69iZ5VbAQipirqoJOqTAX22QvVaBy5KgqZrU190JjST3wvqpL4wNytRt/V+2gQd5G6VEouS4IthisAN3LZl1D9MQ5I/KLsKFPczIkxNBLOuQm96kTaOA7Z3PTrb7J6iFQrJoftcPjgwQLtraZq8U8jLWiWDCx4Nd1hYKkJWJQ9LlQa5KzqCGRGw+S</vt:lpwstr>
  </property>
  <property fmtid="{D5CDD505-2E9C-101B-9397-08002B2CF9AE}" pid="17" name="x1ye=21">
    <vt:lpwstr>JSypz9ZT02k3jK9QsprA4veDxHpM2yQRGaDceEtKoYSflf+ATGaiAw/Ek6ilGAOHwcCg+ikS6V4xuWmc5n0+3vB5eIoSFBzKEWHGJ9MaGscB62j4BKMyiG32JuttkJWtgQiQhTvdY2LevFwcl4pUc+4fMRt0FtQFh8i9lC6CM7IAYcwQ+gmXP6/OrrJ+4t6GnZ+ZaH6Vbt+CR18uCrW9lOVIlD8j3GbJ41cTuSmfsNpyyOfGPjH4hrPk6WwiI1d</vt:lpwstr>
  </property>
  <property fmtid="{D5CDD505-2E9C-101B-9397-08002B2CF9AE}" pid="18" name="x1ye=22">
    <vt:lpwstr>4ncdAKUiX69gQAEp8W1klTYwL95rRDcs6aRBj1GD5m2Td6pEOiAqW8hEwSfMlcs1hhvkx9xgn7i6O9fGToEKmQIoiyVu5R+FQ+APan4aINApkCJcCqQ06r2CM5lYv1EJR3OX4TWOE+y0gxWTl1zBWrv0zAyOu7hloX3XTRYsKyMp8fPTblOZGiOvEO3K/ZJwjxCE+GdD7OTASP2VnE6mK/4wFjgEpHz6rJIx0A4cpVgMlBYtfJsYZoVjM+9kld6</vt:lpwstr>
  </property>
  <property fmtid="{D5CDD505-2E9C-101B-9397-08002B2CF9AE}" pid="19" name="x1ye=23">
    <vt:lpwstr>fZ7M/6VU+976F4lGsJIQRZeUaZM0Y/QOu7Th1Wj3mWYyZSK1DvZXrNO7R+CbX+kNbtrSEmDKTOKjCGK60TroubeM+OvMygdr8nTBgkd7r72UrTfCjTCX4rbSq/wSdWPPwCb1rozhumDpUxVPUI1GovgOxiJGtcx7+uCrBxC3LiI2V4FjmS/tnZyzrARLDBKnqzB4/gCfG3BI1P1eO6WW7Rry/fNwvXIA4At+BTM6eoGM+YWyMoLPOiGCnsH0s7J</vt:lpwstr>
  </property>
  <property fmtid="{D5CDD505-2E9C-101B-9397-08002B2CF9AE}" pid="20" name="x1ye=24">
    <vt:lpwstr>vb4gaVfOZKKDkuXsBQJ3oO8VpIVILDMuNXgDxM5k8+rFzK9t+wj4T2RLw43EdCdHYg3CyEfJ8kNZzgdlfkTIwM05U6MJK30zeRkBVYQVRTBk9oWcPIs/x7uw/VDe/DiKx9WL4zD9sqnMN9V/G1AN5bbs009i+Fbt3pF+G8hrpp8tLN92BK2qAL2YwkcaXLxdeHKzSNqJ9yCvLG452Ag/Cz6Ah9nFNOxSYiV7xT6H1b/gZPdJB2SXPn+beIbBHL3</vt:lpwstr>
  </property>
  <property fmtid="{D5CDD505-2E9C-101B-9397-08002B2CF9AE}" pid="21" name="x1ye=25">
    <vt:lpwstr>nXJxAiuQyXJxQYHOYj5TUzoxJRrdYd8u0jzZ9Dx6Adl2iSNIqO8DJAr+JBvmjqlEbIAO23L23fF4ob5q5kY8WdTx2J5o2f7jSz1FI2XzerCUjPl8omKH3NBcDQr/0Li2cVBtyyZ/C0oRcBY2FsqutnlcN8ZElyoJZxQnxs7q3BawD+RTpiyYbgUbTPimVJBPgt3Of4BvrYHgByFdImttEnJbpb5EeGZJAfdbPgzIy5GPlkvGX4vgi80k3TOYlTA</vt:lpwstr>
  </property>
  <property fmtid="{D5CDD505-2E9C-101B-9397-08002B2CF9AE}" pid="22" name="x1ye=26">
    <vt:lpwstr>vZSAL9RZPSoIQ1q3rnofQPVQ2DxVjvJzWi3kTLMDjbzv+5S+xVXGB0O/yKDbatwCsQjiLZsG6nMcCYHSLhXC0Q3oZYaWD9KAIknJ3JPDzF2iKNzqMUCIsHvkkNNGLkNomK+JVDRXapSGb1qBsf96+LIAjmuTfRtzcbbL3bbEjgVe9+Y/HgQbvxCepc2iN9NwY3IJhVEXXlUAYXAEEvkiUdu1LUypIVjPFN565abI4jKeHF+gH0hMSuJnOrP2nzS</vt:lpwstr>
  </property>
  <property fmtid="{D5CDD505-2E9C-101B-9397-08002B2CF9AE}" pid="23" name="x1ye=27">
    <vt:lpwstr>BrmYgkRb/0A/jR0qxtnKFQQ0Npr9PyOplmKmxKyaL9yMcPgppfwP20ApfPnSQvx2FYHGPndXL4l+qE9OraXuU+UN/umXl3wZdYcns3HvfHJXDUFSnxhGPKhwE/vV9aQ4OByK8vqySJdK8m7v+FR4HXV4KOe+IiK1bXQdd8U1cgjlqFiqyYT8flIOwRFykfJmzB7l905lHqt67rzf/gP3B30eEkf59jaKxAOeReM8luKA9qjL4gRMwYLkgWFdL9I</vt:lpwstr>
  </property>
  <property fmtid="{D5CDD505-2E9C-101B-9397-08002B2CF9AE}" pid="24" name="x1ye=28">
    <vt:lpwstr>Rcj6TKvHkmJc9HFYNq1KHsecI1mNXN935K+vLwjTyN6oB/BUxv+C2NTGJpyUt0g9tSJYqY3OfACAhgVSDP+WjsDANZCT1JcIfPMsNdtpzA8rSB5LR9lxcAG/inQloAJ6zdUl+VvIE7e4MZSir4zkeQNITKNVp1Rczo/j1zT984itWTGdGbb5EqgTGXO7SwpInWsvnp143De/Hcf03mQ1Uw3Y3hX7EmMUxXMOdulbMjJDZ7NZ/ihD4xzNL0aZmAk</vt:lpwstr>
  </property>
  <property fmtid="{D5CDD505-2E9C-101B-9397-08002B2CF9AE}" pid="25" name="x1ye=29">
    <vt:lpwstr>nLvL2n+/4vXNsdZpmpizB7S49jBR+hRVZgnAqJHb2Gb43/F9FTEjAersSNOjjByXPuUUZ2vOuPOim1n133ltY7hkiLciRmFzvXUbG2x+lFNXMfiZ6r1tMXp+sT1J4mO/MwLIoSqXGY0rH/Bqh4c6xRxBY+vtq18g1MJqFuzW5btQxMtWdDm+62V7xoiv96HQniReojGNHWnT0lhPa4loOTYUznq/LlWpyXXp2Y1wmhG60yPpbnuGQaAxZ8qVQAp</vt:lpwstr>
  </property>
  <property fmtid="{D5CDD505-2E9C-101B-9397-08002B2CF9AE}" pid="26" name="x1ye=3">
    <vt:lpwstr>DrZOxD5Oom/bF7En29CFnOOhHMkMmqrufw243G0ijFzrqSEtCJAntzEDk/OnMkgeQqoWfStmTpy+VqAhXQschwg0f6DmuiHOyHjAJbbA4AzeebaVaZ4d70ewLvYOD4Akw2DcVqtha52UxzgNlazfCc1m9QJTs/gOBzfkquKK4819LbF4I3Y6dqwiuMEm9NulbmD+Rvwg1s+aBeARq8YstZii3rg2pZdcXBQ1KpUdCgHWLuYuJBTZhcQfHerPVfI</vt:lpwstr>
  </property>
  <property fmtid="{D5CDD505-2E9C-101B-9397-08002B2CF9AE}" pid="27" name="x1ye=30">
    <vt:lpwstr>gcYAheqDcxCUi3S00hdlmTIoHlec1aL+RLcSRyLwjzkPw7UElXN5HmsplW9tFA8+z9I0T8XT5pw9nRtxAezip0tLJug6x7gZLZPSBU8qEU9Rv/cOE4ap0ztNG5/S8DodCABgQ+uBjnyUnckwrG3SPQ9wnBP7NCPKLRFVvOBfFc5IoJx/6kKKrq0QCmdEe+J2A15kthGzTZOteHQuZNbqez6Q9JQC6FhL4/GFeP02cuYlH6qybhGlZbp8P0Oc3ep</vt:lpwstr>
  </property>
  <property fmtid="{D5CDD505-2E9C-101B-9397-08002B2CF9AE}" pid="28" name="x1ye=31">
    <vt:lpwstr>ip8mi2vxt9YzZaQJz8E7shAWBPpUF1x0psbEXOmIF7PTMlGIltFrj6cAcARmy3IeLukyQNRL2TjERdopBLsaAvFGaOMKUibNk1xT92mWoLGnqED/AzM96WeUb7Cqz0DF7qo0/4kK20KbxpflVB1jSV8i7SZSlw98jXbf3xI7/dVth1QAS651DMlFWgFnNa4jCTa5N34fmIVoypLcRslm19x4wl5zpXGS0enS8ObD7J0gkCx6LoDnBLaSk5DyODQ</vt:lpwstr>
  </property>
  <property fmtid="{D5CDD505-2E9C-101B-9397-08002B2CF9AE}" pid="29" name="x1ye=32">
    <vt:lpwstr>3MPGriT6l1d+o2iLfkvKIIHqdY7h6Zk9/L5QWxoRIX/ZCwanhc7OZMfE9z7FoHiondJn5YOgm3/zJG4hIqW4kFY+TknlIyeYips+4+8Qj4kA+RsbXt0dHMrw+o8pUvD6zUzXX8NB/fokcjAchFceD527PC/M7u6y+87t5nBMQqOa6dAHilPVFJ3nhFl7lZDPsTRSKVs/EpfwbBbvhmK12QelNnwMj6OajHMXrIGkdXihe4CvBjcjREAxMu9S+rA</vt:lpwstr>
  </property>
  <property fmtid="{D5CDD505-2E9C-101B-9397-08002B2CF9AE}" pid="30" name="x1ye=33">
    <vt:lpwstr>3kk1R8ulocCA50PCQ1XhRYR1yya5TS1O7h3mnujLYHsTroy7c2hCm1e8FnjPibwoLzOwIvDBkKVBbQcBhcYA0zcTyd1ttrtkRRoK5FWojkGSJpWD6OGl7vkJ6t2DkCoEHR7ub42yBouNAkp+aTqdLxLb2zdegf9EcKq97YMY2SEDHdZnmFmQVEHRu3iuuUQN3/CAkGwEYk9jzqX7+RBFYOzUAmbzeLBqK/RW5lXMwji5ihqtdgy+vXbHcH2GEGe</vt:lpwstr>
  </property>
  <property fmtid="{D5CDD505-2E9C-101B-9397-08002B2CF9AE}" pid="31" name="x1ye=34">
    <vt:lpwstr>uNCq8jTY0Qu39KmIhVONi4/EmZk6axKh2ImqV6WO5D5mMjHv0RPrn3sUq0uOD5px+qol4GvX455GuhQlEdaLe050/zTbO3wR+llM2w88vHFall4nOwUtisydC2mz+2+AKcjt17NCHekINbQyAeMSc6Oc2JGem/kIC46CPHsD19paITLIFy2mD7UYNjyPVs/cjayzp9qGH46zl4O4DQOyJ5HGxAyMLE3SAjjjIInavq7QhXRNFMbEBOwKZH4XRNs</vt:lpwstr>
  </property>
  <property fmtid="{D5CDD505-2E9C-101B-9397-08002B2CF9AE}" pid="32" name="x1ye=35">
    <vt:lpwstr>1rZUEsmAthr+R3E4GMqcbC8U7gHty7l0SogS7mscnIemyrv1MHOfQIz0BVpN7C2Bw7XA2ctbO1bnqg7hHZ9QQhMRdDj8xDW/FV/+LeKl6J/WbGpRC6rfDUh++b/OH/2rVA4VPL5/jDUXJVnQyTOm/BzgJiW+urtr648XbiQ47D83/z6Gb3a68/fPq/r8GtOpeqiJCGS4m14VlEB5vv5eUPbS2JwiKusVYIbACIOX6KB+JyuugG/5f5YE6b2JhxQ</vt:lpwstr>
  </property>
  <property fmtid="{D5CDD505-2E9C-101B-9397-08002B2CF9AE}" pid="33" name="x1ye=36">
    <vt:lpwstr>aesPJ1OVeYVNq3CfawmQQxEjcH1Ki0Md2QssGyMzafaAHK1a4eqN07CCRexnHuy7xmJJ6dyTFo5ITO5rcKhsBTlLwIM5erwW73vNKS1kGk2cEWko4RShrxL2aDXFoYgA++pa0NdaLyl2Yy4NwR+q+jMQJAOm3Fu+WYRMdtS9Mihd5NVzmGtNeT+gyjbRbpwnzH70wTknRxahDNXvlbeINq8jBo3afoCnXQwIE1xttQ4OZ2sEWG6QtwSjJrmrsT+</vt:lpwstr>
  </property>
  <property fmtid="{D5CDD505-2E9C-101B-9397-08002B2CF9AE}" pid="34" name="x1ye=37">
    <vt:lpwstr>Lo2s9xfatmZzyMv2ewmjKsM6izx68RA/HbxU0Scsoj1rKz+b5kfia+Gj19WrPdafneoVMMBrhz+cMbjM0v2KmuNWIjFsn5We6PxJzu8E0Vj/Hj37Q1s3CkUfZKH7QeRix2NhNoqaGllSmKOgF0F1TVT8SUDb2i+a48vBbAO7CMRJbT5RK8Wtp+O0EH+tCVjb7MfWoEXSIDgfTAmMBkweeQVlTjATMHdaj78j0zrbc1FMEqUBMsm5u80wh3LuZQJ</vt:lpwstr>
  </property>
  <property fmtid="{D5CDD505-2E9C-101B-9397-08002B2CF9AE}" pid="35" name="x1ye=38">
    <vt:lpwstr>6tHaGOpS11Lc2eMXpjAt6VkpkaaO6QQ+ZQn/m30iaYnYMB2l8M1S9BIM6nfVH0Jrvh3ENXfYBgeHhmFd/tmX4g8BInP2WkIqdyIKIXlaufL7FhevXi0T1xBW7+wghNbSnynHCBjLEvNFXahCkaqvloHRkffPM37Xq54n5cpfBya0kel+yE4S0/PmDbuBS9NWxoX21vRsICGt9PGaI7FMBP7Z9GyAlv0BaupcvwGlUMZrxjsIOLTleKOTShSm3gU</vt:lpwstr>
  </property>
  <property fmtid="{D5CDD505-2E9C-101B-9397-08002B2CF9AE}" pid="36" name="x1ye=39">
    <vt:lpwstr>R45LK9cUORTwaCORpeP0PdkpMTLp2sc8Yx+ZIt61/b21Mm5g4pcZ0T9WsuQH6uruzpzkUJyBPdegyNjYslOi8sS0MQLkgQKf07lBbA3fBIjLgD68KLh/rVMKHa5wG0aJMo2cX6/tNKIy8+AEmXruzkDbWHQoD7Z1SfNPqfZJ+qruNKcGkCscF+wWkqpgq5GcOJubWAb7F122/0fFvE3e9nx/V3t31SVB89RhNCXuKaZn5Aqx0boOwQH44uDgwq+</vt:lpwstr>
  </property>
  <property fmtid="{D5CDD505-2E9C-101B-9397-08002B2CF9AE}" pid="37" name="x1ye=4">
    <vt:lpwstr>5dcAvc002Kq6NS2RF3e428H1sds2rc3TvlzWnCSUiB8dfsXW8RIDqCvIn/Th08diAI0pAypUVXUX0XZedfbOs9wiltQPv4RYPcBqTnRLEyl1GhM5aNvtvLASL6p7VmsbiBgWLPEOgBfTu39KCi/wzlyc1AQg4jvZdbC3CwCkXaoQNW3w8Enyew68WUXjTi+AdALTIpU5+7mfkhW5ebR/EivBDyL9enzDIzR/q+4ot9ZvboxX/9J4uuqT/BZu8v1</vt:lpwstr>
  </property>
  <property fmtid="{D5CDD505-2E9C-101B-9397-08002B2CF9AE}" pid="38" name="x1ye=40">
    <vt:lpwstr>K0kfwARUNCGbCT734+2J5b0CK5nwnJPldkJFjdqOaSiZ1HeFzhAVaa/mvHupgtKsasv7aOuc+W+vXT8+g74DuLSzTivDp1EiNxj8oDWni8dGFg0iPYHVzADCg3XBqPgZryd3tY7oh4UVLjtwBfUDv6vi7idolo3KxApEWVI/7EDp5EfNsLCoTvfUJNijzjQLSyuCusJjKirJ9BB+yluInTj6rGL2jV9/IOQ8sQsdul+Zquh5M/X0C7Dud/31T+n</vt:lpwstr>
  </property>
  <property fmtid="{D5CDD505-2E9C-101B-9397-08002B2CF9AE}" pid="39" name="x1ye=41">
    <vt:lpwstr>XmmHBmoeXxKx5ogOOWm58nZLxz4U0kVPugWE4HY+fZHe2bzoc+NU8aIfWfqs3DSE2JIrRgFYrUPRJX5RIsYio1BamFwTV74ZeIhf2YAGjY7SFAba29QjyFEzsmB2quCcVwZy6oIf56yfB+2B86Ju5b8DcyY/q1aZIfG9tLN0vNyUynRm+BjLoA8hmL8eUvq2Isfk7xT6C4Y0ZL7EsTfK9yPmZnZM/ScI+5an3of3R6ZcMDvKdox8P7JfENRyhxg</vt:lpwstr>
  </property>
  <property fmtid="{D5CDD505-2E9C-101B-9397-08002B2CF9AE}" pid="40" name="x1ye=42">
    <vt:lpwstr>dE5kId2V+coq6n7/rLkIFE2uLYo6Vfp6HkVZnNz5xe2PuJa1id3iVdiuvYk26JgvBkHGkJDLJGX+t9wxX9Xh0i1Dh6/tjUXjx2OrE4W8KQluPjrHxXvHYAO0rq0LcpHCaIO1wkH59Pa+1YrbdAOP9urRb2bVKvVKVK/36zW5XiXxOkF/ils6+nuxWUItJqNKd2lKDGepUq5omuVKjrx/kUJqPqTlZzgP74/3eNmqF3/HidfqeMxef94YeW5pLES</vt:lpwstr>
  </property>
  <property fmtid="{D5CDD505-2E9C-101B-9397-08002B2CF9AE}" pid="41" name="x1ye=43">
    <vt:lpwstr>MV7B6F/m1rOsrN1ReIncA1hSYStj/Mi5JubbHjvy107zAMDW/CmrLelLHVtThAeWIMd9CQMktZ0XwEHBsjd9edr+/1m8I/YJq9LxNEDiAbpfvfy6IPPNUcHndaNFI1nKJJgOpyurQH0feetGzADmeDslGshG0gAvxXjbstLkhyG+iHjbwaAUFq32V28lCmjOOeNR+z3YUWrgELijECfvyNohAhM4OPGynQJxQ9LzzzMq9LnjH0Qik0+d0G+KFa5</vt:lpwstr>
  </property>
  <property fmtid="{D5CDD505-2E9C-101B-9397-08002B2CF9AE}" pid="42" name="x1ye=44">
    <vt:lpwstr>iX4ED6yZR8cGd2OJIv9y3fZzANnvtwR/W180CzwUZigmMUSQPKTQp3f+2mrRBicnUO43NtP5QTENgGgFr5dqTw4ZHCsqcjmjtITc93chhqV8xDCdYKmFp5b95QUC7Fv1VdHTPSId8PVCHU6InfRh/sIPB4rg+nnfH0FhRVbWlvWDUS6wQFr5fKT8c/26TuF+izqn/Dm+wwgK7o8TJ527O/dQH+UM4MY5VeLF2ENvHxcWfBr7fLZfOl1tA00/hnZ</vt:lpwstr>
  </property>
  <property fmtid="{D5CDD505-2E9C-101B-9397-08002B2CF9AE}" pid="43" name="x1ye=45">
    <vt:lpwstr>c+5si7cr2yOaRc4x6+MbMof2QVKlmY+Ys/u8SvIsUGvcmCPRRYDksShPKP3ymdo4YWmzCnJkQWZceMgXeWin44z9aVw2IcF1u/DLCMns6zq6EDD1012IhK/RvZY2K7Bcc8US25tTB5kmbjsndWsduOrjegquF8jGs+ySARwhDP116zU2YTvt5hmBLugFymSqACwC5h4fWNCtwL0JbT8rZ7NkdroOKoij5Okp3n0VUXKHuQZDI2VTH0TD/9tL21d</vt:lpwstr>
  </property>
  <property fmtid="{D5CDD505-2E9C-101B-9397-08002B2CF9AE}" pid="44" name="x1ye=46">
    <vt:lpwstr>OaXdKH7Di6FZ12lsafDe2w5VcADDfxyqyhW/FxJgf3Bem4VPLwJ8jn8OnO0Zp3fhc1ASqxzoV9pIGOM3QHy/q0kgzSsXMYAehwkuST1f+vxGv7ux6JeUBF9x6KwEjjlihdolma3hn2stiF/eD3VjAIdpxGoODZeti25LQPEmJEIg4o39yz9jgCXQMTi69ctEEptk9ETH6Nz5F9Vi+4dq9lpe2CKTSP0XBDumEsxthco7aKK6AXLA53Y761beSbn</vt:lpwstr>
  </property>
  <property fmtid="{D5CDD505-2E9C-101B-9397-08002B2CF9AE}" pid="45" name="x1ye=47">
    <vt:lpwstr>M+re72L+O2QnECWKWeoFc8tA7JB16+NnSxPvRHS4Gmvrxfk8OKXviRztdsfdfOB00dZh8iIsQ5ojVO1iiNsiTbEEOQ9d/tLyVAZZEzqhP8szLLrWhoWPVRu9kH6KH+Dwxu6w4xfUT8fadAyI1Opq7wKWGmupaULipjutNPD9llnEFCjLM50WnpZQ+qzMloLsEP6KUFWiDwXuk/rTlY+SaL1YyJQ2+20qjCinJltaXTJyDpsIydCpaiBrNw9GvOz</vt:lpwstr>
  </property>
  <property fmtid="{D5CDD505-2E9C-101B-9397-08002B2CF9AE}" pid="46" name="x1ye=48">
    <vt:lpwstr>SvaJKD57R4a7IOpaMYmQwHdVBstm21skoOrbdJOtevD7RG6RrATlpYb3+THYNRnYbEqBCiWlZjap9XotwblcTVxrNoQptTUqaZ+33/q3uPjYY3tYa79HHoS5yNKoafqR8bKYlfS+hF1P96Px3VvzDPeFFEnAxVjEnq+oLs3nKUiFauxFdjMHsOZXwzEPplAftZucKjFUyULiUWAq2iNpdhTnsNNRBdLyPUPlWFxiB+Hp9PLYJPq2hwqN5+KFQGX</vt:lpwstr>
  </property>
  <property fmtid="{D5CDD505-2E9C-101B-9397-08002B2CF9AE}" pid="47" name="x1ye=49">
    <vt:lpwstr>YeEkRTfZ9MMUpwa/xNcFPFzZVUPtGXZV9YPlGsJHHmDHv0vnlTeqxmQJi9sAAGyd9BSX+fN7D5dTflN6F+SWJqmVt8FecHgx8BBfo0VT60uWxmpCrnrAkJ99ruQmPbVsLgWqPK+lHOipS/cL3lhmeCknt5EHkwQXosaP2bxm3BGxNsEZ62AAt61T64OyGRx+E93d1QLd+6JZMgNzcKHZ1MXiJWirRjfyn31+eUpJutgzsoO4q0p8TM+Ge2Tb9O/</vt:lpwstr>
  </property>
  <property fmtid="{D5CDD505-2E9C-101B-9397-08002B2CF9AE}" pid="48" name="x1ye=5">
    <vt:lpwstr>q88dwiwQMkgxezlTomWXkmqR4mmjFQsnun7TbI1izPyWEUsrHQZZaC/hrDrxscrMuyS8TUsXAeKxPo28Dg9rNA/K3/EXgbM+/J0zb0CvIOT6Pv8feHQrDwlUT+xPWRNI4lUL6ndS6uoRhe9Hiukw91rd9tRP2Z8hnF8IYYnDyVe21jt1yMoWWAZQ0vWo37f9cuO/5jTZ+7D8EiKZcfAEQbOshK3dJrwsSgaDDS2z9BU7jWiTunUHWdpIxKGxnRV</vt:lpwstr>
  </property>
  <property fmtid="{D5CDD505-2E9C-101B-9397-08002B2CF9AE}" pid="49" name="x1ye=50">
    <vt:lpwstr>YXgYct/cFeWlHLtZSKj/2Vv61zG1oz2bMPkO2Oh8NtwoAL6afITOCrxFHznXi2lUy0KFPKt7HvoMgtYmnHmhoORUEDM9WI0dUazr2Z2jebrhfx9M3W1E9EiGzNvss8AqffCH3WI2cZoyBcdOSuYRTl751qXvT1b5VJGkFZpTXiS8/A5cPmqmgqDyvT+JfxjN4D9Pv5nlzvnlHA/HRTxEUIQjl1ZtwIYma5CURhfpAvaAJxiM7QWEp+EZmOrIMT3</vt:lpwstr>
  </property>
  <property fmtid="{D5CDD505-2E9C-101B-9397-08002B2CF9AE}" pid="50" name="x1ye=51">
    <vt:lpwstr>TOmfHsOj4tp8zGK7ECAFs1yLjPefeRGECFcAs1HpXZmK0yqO5xIBc3R2QaU3C1uRVQt+POq/rV3HJNSj1HW/jioJCAZQ7y6Cp2+eWHWtF5LLMdNczzNZbS7TGIkDi/Us0Ld3/tiPsZHPTUI4McICJQkSgXDKfngwb1RysXGzXEfTkNdkuYGLB7vXFYyU26q9EAt2DknN/0KXDLiZWuY5Gu3y/iyAAnqNxPHbhN+6C6605gI5naQoQFyW04zbRkX</vt:lpwstr>
  </property>
  <property fmtid="{D5CDD505-2E9C-101B-9397-08002B2CF9AE}" pid="51" name="x1ye=52">
    <vt:lpwstr>GAO6PlIDsO6YV4cXYLjP4EBoNtVCaqymoRao8xTexZgZ8JXEcGXu9LOai3F929i6r9QObJe+WfCpnaZ+HxN+ElPy0nT/Cmeb8M+LHSvw25QE/qLOb7rJu3+/oscAnzdmid0jGiFUZi9s6CFc3E78rWsKtjBuhGsPkE28YUIWbmXqA/ghRvBuStA+GbABrFCWRuK60HUrTORlSqxyNbx6NjNymbujY9WJ8MjBexcPQgties8XJLgF9sqRx4adRRH</vt:lpwstr>
  </property>
  <property fmtid="{D5CDD505-2E9C-101B-9397-08002B2CF9AE}" pid="52" name="x1ye=53">
    <vt:lpwstr>iY4zPCIMQ/jmNRBTNyWDGQPF39RssSu7APtQu/oB/FTAz9pz1Vi/pr7br8++q7x1ltHeu0dRkyvHpVKFoDdx3HyG4Skznu8KWNu38NOCMSAvpk5ckMkQ3APOtoHISPyu/Uxkhs10coHUnsHQZf9WwThJLmfns0t4XXgclPRUX7CmjvZfmD3B8B25lGHJ3EqFBTAtBGC5Zopu3X/cXdXzmKBIXl+avWXpObPbRVAEO3fhZDDWUKoZhRSqke9lCsP</vt:lpwstr>
  </property>
  <property fmtid="{D5CDD505-2E9C-101B-9397-08002B2CF9AE}" pid="53" name="x1ye=54">
    <vt:lpwstr>GXrDMIeFbbxuplW7+cSH5WsgMVHFUhiCVtRrqiQgp/JiKAwmpvTsis7CS2zTegRyQxASWDzp5/hnDf5tHiWA629YhpQu8rXnAZBEmKkUJkEHnnRU8RGqnjRs5n+sAZtgXaN7ls7REjeU3Q39RnCMTBWRfBcc49h0KKKmCyDppaQRS9jc3jfXph0+es++H9KHJlouTsBF3gtasO1PLRxiTwUv6Y9g3RQm0qlD0nqE68NPqEA6CLOOwvjj79GDBtP</vt:lpwstr>
  </property>
  <property fmtid="{D5CDD505-2E9C-101B-9397-08002B2CF9AE}" pid="54" name="x1ye=55">
    <vt:lpwstr>kkfjmBZArWzVuTC2I6AxVu1hZxOOvxGlcd12P7YoCXNNHUmbNvrSunMD8yb2GfxOOEZuO62Iqtp/M5avq2o4a9jtK0g3McbH4JOMr2GBRuNJj6EzMbS92cnKVk54MPGQ6qbNQgfcMwLWwedn48xlYlAuM6uyNygZtScXD8B+q37b3D28xHPnt1yoIj8ToWtX/MqFqo1M/AzwV4cYMFma1Ho6en48s/k3R2csFh0UUaX8A4OfxpGVFOudLuVmxAN</vt:lpwstr>
  </property>
  <property fmtid="{D5CDD505-2E9C-101B-9397-08002B2CF9AE}" pid="55" name="x1ye=56">
    <vt:lpwstr>ozdRHP2Jbiw5CftqVWUPuw4DDaHrTtwWuoT2p0qNl2to7mUfC9AJyXfU3mrUCo9f4ThohPt5F2mJ4JU6cxpNIj256A9Ad6lAYzyaFOUjdOM34qRmh4b1Z+H82TvQ/HRwzT/5KuzZUaOFiwtnL805jwP0asWtcRlA7hr6Qfsy3fFlx/ISQ3XJjaD2igFn2oFTDTPiPVE9+2VywyeSJptgymHs72WJWEPUoDlu06fp0vI+T7F7rkrvbnvAH08nDhW</vt:lpwstr>
  </property>
  <property fmtid="{D5CDD505-2E9C-101B-9397-08002B2CF9AE}" pid="56" name="x1ye=57">
    <vt:lpwstr>xMILphPv13bwBoTOAhuQbYeMBbuoXUz5j2R42xb1FDjx8XIhIiThVDAsJP8vmTeKngUAAKnpJ5XLlue38yUvo9akKNCLnku7xQnWJzsMIP57e+83jLJVLxcjpeVPKuF/JmJolWjg+ssYXUxNaS9/OqN2zrY+1vwhr5aY6mZyYk886KdXwtb0+SnZ4dD/4qkfuzAjUUEDH3Lr8Z7Dm9UDVW7Qq6yIwnt09uyj01AadV+KEE3dRuB2cuZzd9yMr5v</vt:lpwstr>
  </property>
  <property fmtid="{D5CDD505-2E9C-101B-9397-08002B2CF9AE}" pid="57" name="x1ye=58">
    <vt:lpwstr>SRYUIj3m1d7kDIpsAHDHNOHOjTgwTpa7PJWxWkLgAnWGREqKqbByREhpGnWeiUkbhrEGJsbrY0ox/gNZQt/I7cLz1fbpIQ0+UzdumGAKkoGTOi3RrqEppkEjag3+zy48fd1mrla919r3ItIuuUQyrbnDv3fMQnSz1DqxX5LYhPFd1ppFqKcbrsFa57VgRbbFCRl94QV07NeY6PdTIhVSwzZxFmGbf5PvRcT5TgbDgEdiN8AiBzUMSYXoTKwzXgg</vt:lpwstr>
  </property>
  <property fmtid="{D5CDD505-2E9C-101B-9397-08002B2CF9AE}" pid="58" name="x1ye=59">
    <vt:lpwstr>Px+RDA08VPTnm3GxIm+VZUSWFIBKto67R+kB3XKX90zHaRPewaO9aH41OhW7Hzp1EBBzAVqiW6V9TDZMA8BLvwW6gESGAs1HKcI5mywdeiwMBnvUTlipMjpX1M5Qp6Gwqd6W7wdeFNr+85vwJlHuu70LFNf2tYk1hUSvWYGmYDvvnBMtlJmcd/FKq3cA9OzXe2XtSY8N106nxxpUsVgTwoZRaxulquhvIEQBaK3eAravVGM3zolg1UFdSdFimru</vt:lpwstr>
  </property>
  <property fmtid="{D5CDD505-2E9C-101B-9397-08002B2CF9AE}" pid="59" name="x1ye=6">
    <vt:lpwstr>eaBAaMUZf4L4moq9gmHeskBiROHa2Jih8ZRPIGJi9JRi5+Ge7D8HXgXTqo1RdEXWYmGXyzdq18byUemTem1NVZXDb/RF2uAiS7SfYXyY012+xn6Gxm7DVB4D8JE1hfOh1ZfMGrGyJ2OXl5LYq9CzKTAdbv2ATRUWFVlsX9fMQgcOX1lYku9oi/bnsWRbKEzAEGOvDLBmveS5Hnb8sY9Tr5YloZBvs57vGHA8HgPT+Mr78K312WFo05bldYB7JGb</vt:lpwstr>
  </property>
  <property fmtid="{D5CDD505-2E9C-101B-9397-08002B2CF9AE}" pid="60" name="x1ye=60">
    <vt:lpwstr>uG1yTIYPUPSOhegb1X7fKvX81bvE6Me2ykgcvrzKwsc4AS3QRgn+cfqgExG5uW2PExFq7JZOnIPTl7dHursHUWso2aF1keHRwcDwSVrJCw2T6+z8hV9t9588TwqoDtQ9M2qELk8QeKyLI4+Y8lO8AV5BHe/+PqVe6y0nLhvHJ1DTUSjDzxZFW9Bj3CvcFnglCzNrCTIa8c0Qe1s+DmfFyMY9O7XMxt25XGudr66HLD+woRyF7E13hVK4py55SIX</vt:lpwstr>
  </property>
  <property fmtid="{D5CDD505-2E9C-101B-9397-08002B2CF9AE}" pid="61" name="x1ye=61">
    <vt:lpwstr>oz/PXsHvjxogyWMaxfOzUx11juP7EEssjVD9ENV7a+PVB0u2OvGQChx/ILk4tfaymv71oZQByVPuFj/DZwt8dPM3yuj8SZkGd7X7smIsbvkEPRLOdj0p/ad4gRym2qHA2/YvCdEZf1JqOC0xLtC2N884Q0PEM3hKx8EoL15FA00s3gfD4HqgNfr2oxTi0xdCwz/Ek9VpFBZVnph6kuqpFlS6eH15yOLj6xNEk8Lf+3ueOEBy/p9wEfT5KLXtBq1</vt:lpwstr>
  </property>
  <property fmtid="{D5CDD505-2E9C-101B-9397-08002B2CF9AE}" pid="62" name="x1ye=62">
    <vt:lpwstr>G6yTB6iev9BaL7m48B1ms7BnvuhQv6uqiuyhQn4Q/3d8kqBxrQgwQo3gwJn0rWlXAcxEK2Cf+g42Lr6Tm+Ua+peTwlQAhZUgMosWYz3Wj7yYcX5CzdkrhrxfHWmzKTf2bFpRgtkxq1fMBD8R49qH+jStRGoljSPo7aDU6yku4do64CXkeHH7LYhug+JiUvD1bj217aDU3lkMflPUkQFN9OuRWaW5RwAYBEti6TbcVZt7JxXk2XzSUPhH7eqXA+E</vt:lpwstr>
  </property>
  <property fmtid="{D5CDD505-2E9C-101B-9397-08002B2CF9AE}" pid="63" name="x1ye=63">
    <vt:lpwstr>U7YV7vh7ATeUL62YrJG9/RGTmOoXQbK5+fx5KIWSe0eqhgJLnQoO8Zhl2YP6TnJRQ3+YBB4/ALJ0QHe6E6epLY1DrN5i2wd/+ataWSQCuLX1Ex4iaPKpQL66MmTtp3JRdFLS5UXt3eqP/f2YsvUQ09lz/ygAWZXpjOUkQQ12FFoHmx3B+H8NcSJ+Su6pPYsgU7/WPwMtaywLgch75ZFsuZw90/KR/PAHfNp1Baz34Ql74Ao30D/nu+HSiK+aAnR</vt:lpwstr>
  </property>
  <property fmtid="{D5CDD505-2E9C-101B-9397-08002B2CF9AE}" pid="64" name="x1ye=64">
    <vt:lpwstr>H99uF8oGcWpQ0IqW3utf0Q4LWe3fz8n5/jbArq4UjfXTvxxB5V4i9l9LjxixHpkckd/69x1H2BTKDzfxORFTWS6ukbHHYyowb2jFCLSOisjmVVNC5i482NhCalfbwFDWMAtraBdvxN3z5htJAetfHN7EkHgEmWLN//8o6ndsRwHsRxa2+MilCTXippy7IGuui7d7Zyn0o/fv8suYuRh4kVrz6H7LRop266JFV8AWoDdzEppQp2rS5GV4Be4iZWZ</vt:lpwstr>
  </property>
  <property fmtid="{D5CDD505-2E9C-101B-9397-08002B2CF9AE}" pid="65" name="x1ye=65">
    <vt:lpwstr>II2fxSWW9TdFCwOV9JfS8LtfuYndzrVbUC+4NOWEnOiEqg3D2QI980A7WZRUdS8yYfKeJBn/SfXxRHUn6QEEVoLexqehPwme1mz/3j01BRIfOjkG2xo8VMKLT5D2fB9nNWU5Yr9iy2SK+PC26ueE6VsGEOPoTDfTz84danOh1XmQ/SISkfllbKWVIWp3uEL+DOAWW/oYUofHHl1iuaa7Nrkl6MlchdEO0tw4gOFc4HC9Nc4/+f3qkeVm57IsXgz</vt:lpwstr>
  </property>
  <property fmtid="{D5CDD505-2E9C-101B-9397-08002B2CF9AE}" pid="66" name="x1ye=66">
    <vt:lpwstr>Nec2oVi0tzH+0CEfJJUEdo/fA7ZR8VG1oxauohy9ahklK6bF36UGNsKm4nYao9jLX4Tps6HsYW0Qag0uFcBwYMpcXdwT7Mxk0ByF3pttQ+4q1trqvZIJZVR3ZafUVebjL3/mB0pWSEMwByp3fRuRSMuBQ42mV/FZtFkoRAEEUPxAK3ZePu0MAOd9fm9MPsCSKLysr/XkSR5rG/kMkQ+YpIVjl2CUjbXGV7CIQ48To8RwhYyABEHllYc7vbiLf4s</vt:lpwstr>
  </property>
  <property fmtid="{D5CDD505-2E9C-101B-9397-08002B2CF9AE}" pid="67" name="x1ye=67">
    <vt:lpwstr>ZTztUwwrM/G/lVMe2TTY3kdivT5IAlF9v83t+Bq9+8kFi5TFEwf2LGsJLpP7qwetoIkXvgJlUFdsxECeVboB+X7hBI4OImePMgh/3TCkSOnjBfBxrsdaPXH2973RlY1EhW5ameQ4La6CEL1InGm2vvO7OliappksZn3CDkmqmHxfF+rKONTnmS4ElkcPjhqPWAB7qUoimWBsvKCIYUpiFfj66tg0x5jTpy+u/uQOFwlvubNZFbLgTW/hCPFvexc</vt:lpwstr>
  </property>
  <property fmtid="{D5CDD505-2E9C-101B-9397-08002B2CF9AE}" pid="68" name="x1ye=68">
    <vt:lpwstr>0ENn62JT1ZRRuhaL2OD55I7bx2x3OSNAYhEu+VBEnLyRd6ZRDit0bRoPJK7b7Zgb1tEtDQlF980NpCnVTfObbxgKVfLbZ1VP7LI/Jpt3y6tyH99LjwdC7DEjqkbhSesfMKl6L+jEaaILjZHzZH/tBoozPIQp8lXrzRfVla13j2sNex/LlHRrqOnXzKor9BoJsXo7F21kT+j0WBiBY5G+mQBcRzOxWp75Z3Cr4ZMYTT4EmV/OhhpgS1OvoJyDJTF</vt:lpwstr>
  </property>
  <property fmtid="{D5CDD505-2E9C-101B-9397-08002B2CF9AE}" pid="69" name="x1ye=69">
    <vt:lpwstr>hg+2XO1O4Y2uyR8wEulnIXVg5ZTCZkvpDVlpHfdBrqhHpFs6uWhOmhX5JXLLuDE2EqOztNezh7Rjwyb73czNhMVo03aksH5frPO/72ZjiFd/8gxJXlwHfccmxmfGMdxDB0soAP0ylTVKMhCE2cVqJkjxOM5N7vlcWKxW2pBbqoVOrVwtGEG4rowblwbmzR/n8UeyesnasYU6LM4PVKGdmScZu07FQmzViaxL02ILgqzbjh/jw4AFklEpzWci5q8</vt:lpwstr>
  </property>
  <property fmtid="{D5CDD505-2E9C-101B-9397-08002B2CF9AE}" pid="70" name="x1ye=7">
    <vt:lpwstr>JxwpPh0iJrMzPIDYwd53RZZ0JzfdymnG29Rl33Q6mj3UMFup2cQtDwiAPjW60i8kTe29jJ8KxihakqnIJdJjTMrLL9purmQJzCBs5JwZd0GT6jrBmP1B5PJ8hftDeqrWG5O6fEgaOqe74fM8MKnXnkTQVSkqNKCT6v7TBqZwqEq7VocVPIk3BZ763LEPfgFvLCkfAcPE3J8FEbe0H3FiBP3Ke3WsXt4B3E0y/Md7xw1fJ4TI1Jl59GmH0V2hnEY</vt:lpwstr>
  </property>
  <property fmtid="{D5CDD505-2E9C-101B-9397-08002B2CF9AE}" pid="71" name="x1ye=70">
    <vt:lpwstr>+BOq9vX4ewGE7iWJidvpO5OSzR+6rK1RJZWDVm8jeodowX0WPiwTEyd9hUZVrHjzCyQtP12glZ+W6gCKGNAh2xXtCGWp2UUskPUaMf9gIeW+y2Dn7oGXUcb+W4sal0zvQzNLvRLFKT4oJ6swT1ptMugKyBxxRgvhLTrx8qBa8YuNSrA/uyZX7578rvSfHR9vQ4GVLPAoJBAbo+meaYEb5JhKtK5GbthLJWaSbzTfDG14mPKZaznrmNJfQZMqYw1</vt:lpwstr>
  </property>
  <property fmtid="{D5CDD505-2E9C-101B-9397-08002B2CF9AE}" pid="72" name="x1ye=71">
    <vt:lpwstr>hSOAu2zX/nWSrNisu1tUiJY3Y8LS7618xyFNGX2dHV4kLzJRwBRtFBEsUJWrCJWjeiJahrVFPYWzI+8m1ZNk3eVii7xkbSaqIi2YqPMXkKMGHlTq8CsOYjh89rFl+/ia4vJE0LCBMmctHCWHbsNWSmRSPTYYlKHBmMNvvmJLR7PuxsGu0bKw8y9eq82Nx2RtlZabz86K6o3yafoAFlww/QyByxcNE6AE6zRM66GJ1Aqjl16grOoryF+7aa+W9Qu</vt:lpwstr>
  </property>
  <property fmtid="{D5CDD505-2E9C-101B-9397-08002B2CF9AE}" pid="73" name="x1ye=72">
    <vt:lpwstr>EaYpJdyp/Pp9/DmiU50lYZOuA8qwrPmon3U4ALcZf28+MsHU7ysaMjUPPWDKEUHMd+D26iu3byZTIqdW4x382sHHiQGeyWDvebiqUftVoNCopk7HscSfEv5osCXInHeAzP2hHxWYEkFJXPY8z97F1xlGEhAs17NzD77YiUuINf9LZUZ9R+DAUiuAPD9pG0MZbq9ucKlWqR8ZqjlIhIRTJm6AcxcqxAcs4x6jb8ZbUGsXKeWF92Yi+GpvLpnXJ+L</vt:lpwstr>
  </property>
  <property fmtid="{D5CDD505-2E9C-101B-9397-08002B2CF9AE}" pid="74" name="x1ye=73">
    <vt:lpwstr>QaPgUt4rUrdUXbZ7xNllHQ7U3TNW/TZxpxXve2VNixcoNkH4gJQljSFJo1xEwBE/z6H30T8Kc/BuC1LIhg6L8YrcZNSYasYvATIy8rEixJ+0sgRTx2dxfi0Ckjqz++lbEiJvlaeZsgOjC3OYT/+K1+8RY2oIpj7ef0KGqd2/CtfrRxB2fPdEOWNX/Rn3NreUcNjYkHO71YgXcE45nzRvGf8dYv05jG9UFEYBr14P9Cz7CJt6zrYaN3K5MwuSi83</vt:lpwstr>
  </property>
  <property fmtid="{D5CDD505-2E9C-101B-9397-08002B2CF9AE}" pid="75" name="x1ye=74">
    <vt:lpwstr>+9fgc+SqL2Cwn1mAaAvjvM5i/EcrXQX2tOOAH6bI+Bul44lDZtjK8bypeWe1//VpuLSoIskuPuCAU7xdl2RHhLdCzofoceS5lhTPrjhvtUSuEkkt86dsaRKJJuMc/fEPqNCB7dohEfGaEQHn4yKjDXla8AsJn2b7TqFzt2IB3VBCu1aOe6Zhcy7J6/ddb5iRbyvnAndyFxPG+sIMQijczIys4d/gVtKoN7+DySYwcP0kD2SnpQAjgca01UcA3jG</vt:lpwstr>
  </property>
  <property fmtid="{D5CDD505-2E9C-101B-9397-08002B2CF9AE}" pid="76" name="x1ye=75">
    <vt:lpwstr>XqYeC+FhnPNdE08Ql/3c1R1YmmjplVPdPLOJ0SaLihCYyvVyRTU43CDaGFhAO+sXa92m5i7ojkpZcntL1N4JdKEeSOZLESTxdtGD3BRt9CBty1y5AAwA/gMJBlX65rdV6P7X13pZ41bpaCxfgt+sGl+qYEL+otCvxj3Y7LNkDPVxGAFbja9l0LlCyHtpXRc3MBvjsZc+XljIyf7+2idyEKZ84IO6aF73GfoSY2sN+DUkgohjUkCqNfp3Ggb/Ku1</vt:lpwstr>
  </property>
  <property fmtid="{D5CDD505-2E9C-101B-9397-08002B2CF9AE}" pid="77" name="x1ye=76">
    <vt:lpwstr>msQOIa3Ulp4xCEMmBivghotw33EtPbUIsHP8vzrXV93G72pD7DBG54rCaHuxg+Ty5MapLDZdoC09fFglXwNXjj8WvukXfLxa4LvLtbdhHwKCJ/bL5FZXiPfRIKw4vk11LKpVbDRFjg1sPIL77YxfvORJ4PR9IsngrmzvZ8YhH6pDsTAYZ6e4752GoVvFCa+zspzB5y8OdvJ3Iy1+dzBy3wNjGtQpfTTFA3Fq3/Lfk35eDyLuyfpCzGd+1ak08DK</vt:lpwstr>
  </property>
  <property fmtid="{D5CDD505-2E9C-101B-9397-08002B2CF9AE}" pid="78" name="x1ye=77">
    <vt:lpwstr>Ea8gE92z8lkbne+7TpBX1iYos7jOXDYXdeU613LvHLRVMXHH5JJl2tybo8OHR0JRV0+qNenRDVV3e3c0kFI2DW+VYR3wgqdPaushYKYJiOksPIj21+nJoR5WWV9uWL/wOr9NtHPLAT+0HAIhSUdIcP9/7hzXKq8s0faqXdh0Bm+DV289DoMSwFrE2gtyepC1hikI4GRa9y4Wls8u8fpYaQIJT7LtPuRTZNFDBpocTzsUZBQZZTIu0Q4BwjL3sm9</vt:lpwstr>
  </property>
  <property fmtid="{D5CDD505-2E9C-101B-9397-08002B2CF9AE}" pid="79" name="x1ye=78">
    <vt:lpwstr>uEWiOzwCg/URINpuihF1Nbmb5EcRPByLpCJuApFsR7QWIod7/smPw5D/AOTi+fX8tLdNJvHfrdU4eW1ZK22YWkMsI6T2x8wy2/kopbGtMRKuN7r18bAOBeJeM6u5R6lKae9qQLENsgxOVlt8vUD2jzSPFHX8PsyzeoDZm1NEiVbQK24BqJ1UzjcKDmMp5UPbUskG6oe5XkTCk0glPo3dFm2lGNnbinEtCClqy92Kk9HCx0nxr8o1/FrevCgCR+K</vt:lpwstr>
  </property>
  <property fmtid="{D5CDD505-2E9C-101B-9397-08002B2CF9AE}" pid="80" name="x1ye=79">
    <vt:lpwstr>4qFi6kdV2ns0iDkTA+vNx9UPPGGid07CuTGh94dI2oJv/qK7ESUhQNvZ6MtlE847/p4CtKB/i0DImnRuZP0nH8aB01FF7hvmRlZKHSrIb9pgomdh1xc5zDxeLYgG9U7uSs9H7m8v/EQ0H+ks63utw1SEEcYaGCI72oJUpRj03u4Rf7t3d45QJvfAfuCJcL4sYluDzHIOUQrKfvYAvEaqHgoNiFsMjkkHQ5HnEY5uP5V6hWKdMW9VN/HklNf4mUc</vt:lpwstr>
  </property>
  <property fmtid="{D5CDD505-2E9C-101B-9397-08002B2CF9AE}" pid="81" name="x1ye=8">
    <vt:lpwstr>VvsUv1XbiR9I3yBnBdEmbgcJPLI5ZO/iHhE4sq2oB1ulYDBxx9LElR1rp4gXBabUYP2X2ZDuaYJ+sNFk612ZLRG6BnDOJe3zQimvvNFmynM+8txdDQfKvCSm56tyMnwJBmmTK40gxhB7hu7fZlcV0xo3FrOpH4XnegoMO3Bkf6ZBgULoihLLB6bGnbjNL0/gySnvK8XUbMN2u8Hi+1DQAlCq1mVOKcEhuIe/jaNDq4Ek8BXUtsXjwq9l4W6ydnz</vt:lpwstr>
  </property>
  <property fmtid="{D5CDD505-2E9C-101B-9397-08002B2CF9AE}" pid="82" name="x1ye=80">
    <vt:lpwstr>9gB1c5sePE9KCyoiYYo3gRT2080O8SHeueHGGLHRUeXm2bmnlmxRWImivfSQBiyIllqZBj2iugg5n7MJfSG1q+icid1xNXvKVRhOpOPnJiNMa8dunn0RuZ8pyLcnjPx8mNqxf7k+xY4J4lJVSxFDgnApnTJgJcsEBiDB/en+G4G568wrBZykfYYwU/tUfnQFqAJvRPh5pD41elWfYyXbmQO7AA95yDJWqsy9vkZJN043YojgFfk6WO89A4X62Bh</vt:lpwstr>
  </property>
  <property fmtid="{D5CDD505-2E9C-101B-9397-08002B2CF9AE}" pid="83" name="x1ye=81">
    <vt:lpwstr>7HVO931JF3ii1QS2Vml4ysXSi90ghTXx7KdMc32mT0WWSF2VuZS/rG1XaZGLAYff6wo5a/CBt5fpf61AEWwjhL8n8P/o10OwgUAAA</vt:lpwstr>
  </property>
  <property fmtid="{D5CDD505-2E9C-101B-9397-08002B2CF9AE}" pid="84" name="x1ye=9">
    <vt:lpwstr>ohj4XDAYmkCsDSjL7rrt59zlytADY/OYxB19EqN82Jcrd/dTn21Eu6TBYM9c9l2Yqh4XOfmGIu8vLjDefLsrLFcH2b7+skQu3aM4ePllWRLx6XbRxDKBMxoPucrog6HFNUB6mkccnDDixuFEeoX6XuT+qOQDOcC6kBTwOwkIRI1iNPcLAQ7tIlXJ4kdT646D9lpDbyR46lB6C1SDKDQwHf10tovPagGdrcgEUkVUNvZdk3uWLeE8OIFjzYsU0w/</vt:lpwstr>
  </property>
</Properties>
</file>